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ackground w:color="ffffff">
    <v:background id="_x0000_s1025" filled="t" fillcolor="white"/>
  </w:background>
  <w:body>
    <w:p>
      <w:pPr>
        <w:pStyle w:val="div"/>
        <w:pBdr>
          <w:top w:val="none" w:sz="0" w:space="0" w:color="auto"/>
          <w:left w:val="none" w:sz="0" w:space="0" w:color="auto"/>
          <w:bottom w:val="none" w:sz="0" w:space="0" w:color="auto"/>
          <w:right w:val="none" w:sz="0" w:space="0" w:color="auto"/>
        </w:pBdr>
        <w:shd w:val="clear" w:color="auto" w:fill="FFFFFF"/>
        <w:spacing w:before="0" w:after="0" w:line="260" w:lineRule="atLeast"/>
        <w:ind w:left="0" w:right="0"/>
        <w:jc w:val="center"/>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strike w:val="0"/>
          <w:color w:val="4A4A4A"/>
          <w:sz w:val="20"/>
          <w:szCs w:val="20"/>
          <w:u w:val="none"/>
          <w:bdr w:val="none" w:sz="0" w:space="0" w:color="auto"/>
          <w:vertAlign w:val="baseline"/>
        </w:rPr>
        <w:drawing>
          <wp:inline>
            <wp:extent cx="636919" cy="635977"/>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37401" name=""/>
                    <pic:cNvPicPr>
                      <a:picLocks noChangeAspect="1"/>
                    </pic:cNvPicPr>
                  </pic:nvPicPr>
                  <pic:blipFill>
                    <a:blip xmlns:r="http://schemas.openxmlformats.org/officeDocument/2006/relationships" r:embed="rId4"/>
                    <a:stretch>
                      <a:fillRect/>
                    </a:stretch>
                  </pic:blipFill>
                  <pic:spPr>
                    <a:xfrm>
                      <a:off x="0" y="0"/>
                      <a:ext cx="636919" cy="635977"/>
                    </a:xfrm>
                    <a:prstGeom prst="rect">
                      <a:avLst/>
                    </a:prstGeom>
                  </pic:spPr>
                </pic:pic>
              </a:graphicData>
            </a:graphic>
          </wp:inline>
        </w:drawing>
      </w:r>
    </w:p>
    <w:p>
      <w:pPr>
        <w:pStyle w:val="divname"/>
        <w:pBdr>
          <w:top w:val="none" w:sz="0" w:space="0" w:color="auto"/>
          <w:left w:val="none" w:sz="0" w:space="0" w:color="auto"/>
          <w:bottom w:val="none" w:sz="0" w:space="0" w:color="auto"/>
          <w:right w:val="none" w:sz="0" w:space="0" w:color="auto"/>
        </w:pBdr>
        <w:shd w:val="clear" w:color="auto" w:fill="FFFFFF"/>
        <w:spacing w:before="0" w:after="0"/>
        <w:ind w:left="0" w:right="0"/>
        <w:rPr>
          <w:rFonts w:ascii="Palatino Linotype" w:eastAsia="Palatino Linotype" w:hAnsi="Palatino Linotype" w:cs="Palatino Linotype"/>
          <w:b/>
          <w:bCs/>
          <w:caps/>
          <w:color w:val="144182"/>
          <w:sz w:val="52"/>
          <w:szCs w:val="52"/>
          <w:bdr w:val="none" w:sz="0" w:space="0" w:color="auto"/>
          <w:vertAlign w:val="baseline"/>
        </w:rPr>
      </w:pPr>
      <w:r>
        <w:rPr>
          <w:rStyle w:val="span"/>
          <w:rFonts w:ascii="Palatino Linotype" w:eastAsia="Palatino Linotype" w:hAnsi="Palatino Linotype" w:cs="Palatino Linotype"/>
          <w:sz w:val="52"/>
          <w:szCs w:val="52"/>
        </w:rPr>
        <w:t>Patrick</w:t>
      </w:r>
      <w:r>
        <w:rPr>
          <w:rFonts w:ascii="Palatino Linotype" w:eastAsia="Palatino Linotype" w:hAnsi="Palatino Linotype" w:cs="Palatino Linotype"/>
          <w:bdr w:val="none" w:sz="0" w:space="0" w:color="auto"/>
          <w:vertAlign w:val="baseline"/>
        </w:rPr>
        <w:t xml:space="preserve"> </w:t>
      </w:r>
      <w:r>
        <w:rPr>
          <w:rStyle w:val="span"/>
          <w:rFonts w:ascii="Palatino Linotype" w:eastAsia="Palatino Linotype" w:hAnsi="Palatino Linotype" w:cs="Palatino Linotype"/>
          <w:sz w:val="52"/>
          <w:szCs w:val="52"/>
        </w:rPr>
        <w:t>Walker</w:t>
      </w:r>
    </w:p>
    <w:p>
      <w:pPr>
        <w:pStyle w:val="divaddress"/>
        <w:pBdr>
          <w:top w:val="none" w:sz="0" w:space="0" w:color="auto"/>
          <w:left w:val="none" w:sz="0" w:space="0" w:color="auto"/>
          <w:bottom w:val="none" w:sz="0" w:space="0" w:color="auto"/>
          <w:right w:val="none" w:sz="0" w:space="0" w:color="auto"/>
        </w:pBdr>
        <w:shd w:val="clear" w:color="auto" w:fill="FFFFFF"/>
        <w:spacing w:before="100" w:after="0"/>
        <w:ind w:left="0" w:right="0"/>
        <w:rPr>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Pat31477@yahoo.com</w:t>
      </w:r>
      <w:r>
        <w:rPr>
          <w:rStyle w:val="sprtr"/>
          <w:rFonts w:ascii="Palatino Linotype" w:eastAsia="Palatino Linotype" w:hAnsi="Palatino Linotype" w:cs="Palatino Linotype"/>
          <w:color w:val="4A4A4A"/>
        </w:rPr>
        <w:t> | </w:t>
      </w:r>
      <w:r>
        <w:rPr>
          <w:rStyle w:val="sprtrsprtr"/>
          <w:rFonts w:ascii="Palatino Linotype" w:eastAsia="Palatino Linotype" w:hAnsi="Palatino Linotype" w:cs="Palatino Linotype"/>
          <w:color w:val="4A4A4A"/>
        </w:rPr>
        <w:t> | </w:t>
      </w:r>
      <w:r>
        <w:rPr>
          <w:rFonts w:ascii="Palatino Linotype" w:eastAsia="Palatino Linotype" w:hAnsi="Palatino Linotype" w:cs="Palatino Linotype"/>
          <w:color w:val="4A4A4A"/>
          <w:bdr w:val="none" w:sz="0" w:space="0" w:color="auto"/>
          <w:vertAlign w:val="baseline"/>
        </w:rPr>
        <w:t xml:space="preserve"> </w:t>
      </w:r>
      <w:r>
        <w:rPr>
          <w:rStyle w:val="span"/>
          <w:rFonts w:ascii="Palatino Linotype" w:eastAsia="Palatino Linotype" w:hAnsi="Palatino Linotype" w:cs="Palatino Linotype"/>
          <w:color w:val="4A4A4A"/>
          <w:sz w:val="20"/>
          <w:szCs w:val="20"/>
        </w:rPr>
        <w:t xml:space="preserve">C: </w:t>
      </w:r>
      <w:r>
        <w:rPr>
          <w:rStyle w:val="span"/>
          <w:rFonts w:ascii="Palatino Linotype" w:eastAsia="Palatino Linotype" w:hAnsi="Palatino Linotype" w:cs="Palatino Linotype"/>
          <w:color w:val="4A4A4A"/>
          <w:sz w:val="20"/>
          <w:szCs w:val="20"/>
        </w:rPr>
        <w:t>973-534-7198</w:t>
      </w:r>
      <w:r>
        <w:rPr>
          <w:rStyle w:val="sprtr"/>
          <w:rFonts w:ascii="Palatino Linotype" w:eastAsia="Palatino Linotype" w:hAnsi="Palatino Linotype" w:cs="Palatino Linotype"/>
          <w:color w:val="4A4A4A"/>
        </w:rPr>
        <w:t> | </w:t>
      </w:r>
      <w:r>
        <w:rPr>
          <w:rFonts w:ascii="Palatino Linotype" w:eastAsia="Palatino Linotype" w:hAnsi="Palatino Linotype" w:cs="Palatino Linotype"/>
          <w:color w:val="4A4A4A"/>
          <w:bdr w:val="none" w:sz="0" w:space="0" w:color="auto"/>
          <w:vertAlign w:val="baseline"/>
        </w:rPr>
        <w:t xml:space="preserve"> </w:t>
      </w:r>
      <w:r>
        <w:rPr>
          <w:rStyle w:val="span"/>
          <w:rFonts w:ascii="Palatino Linotype" w:eastAsia="Palatino Linotype" w:hAnsi="Palatino Linotype" w:cs="Palatino Linotype"/>
          <w:color w:val="4A4A4A"/>
          <w:sz w:val="20"/>
          <w:szCs w:val="20"/>
        </w:rPr>
        <w:t>Hillsborough</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NJ</w:t>
      </w:r>
      <w:r>
        <w:rPr>
          <w:rFonts w:ascii="Palatino Linotype" w:eastAsia="Palatino Linotype" w:hAnsi="Palatino Linotype" w:cs="Palatino Linotype"/>
          <w:color w:val="4A4A4A"/>
          <w:bdr w:val="none" w:sz="0" w:space="0" w:color="auto"/>
          <w:vertAlign w:val="baseline"/>
        </w:rPr>
        <w:t xml:space="preserve"> </w:t>
      </w:r>
      <w:r>
        <w:rPr>
          <w:rStyle w:val="span"/>
          <w:rFonts w:ascii="Palatino Linotype" w:eastAsia="Palatino Linotype" w:hAnsi="Palatino Linotype" w:cs="Palatino Linotype"/>
          <w:color w:val="4A4A4A"/>
          <w:sz w:val="20"/>
          <w:szCs w:val="20"/>
        </w:rPr>
        <w:t>08844</w:t>
      </w:r>
    </w:p>
    <w:p>
      <w:pPr>
        <w:pStyle w:val="divdocumentheading"/>
        <w:pBdr>
          <w:top w:val="none" w:sz="0" w:space="0" w:color="auto"/>
          <w:left w:val="none" w:sz="0" w:space="0" w:color="auto"/>
          <w:bottom w:val="none" w:sz="0" w:space="12" w:color="auto"/>
          <w:right w:val="none" w:sz="0" w:space="0" w:color="auto"/>
        </w:pBdr>
        <w:shd w:val="clear" w:color="auto" w:fill="FFFFFF"/>
        <w:tabs>
          <w:tab w:val="center" w:pos="10840"/>
        </w:tabs>
        <w:spacing w:before="300" w:line="260" w:lineRule="atLeast"/>
        <w:ind w:left="0" w:right="0"/>
        <w:rPr>
          <w:rFonts w:ascii="Palatino Linotype" w:eastAsia="Palatino Linotype" w:hAnsi="Palatino Linotype" w:cs="Palatino Linotype"/>
          <w:b w:val="0"/>
          <w:bCs w:val="0"/>
          <w:color w:val="4A4A4A"/>
          <w:sz w:val="20"/>
          <w:szCs w:val="20"/>
          <w:bdr w:val="none" w:sz="0" w:space="0" w:color="auto"/>
          <w:vertAlign w:val="baseline"/>
        </w:rPr>
      </w:pPr>
      <w:r>
        <w:rPr>
          <w:rStyle w:val="divdocumentdivsectiontitle"/>
          <w:rFonts w:ascii="Palatino Linotype" w:eastAsia="Palatino Linotype" w:hAnsi="Palatino Linotype" w:cs="Palatino Linotype"/>
          <w:shd w:val="clear" w:color="auto" w:fill="auto"/>
        </w:rPr>
        <w:t xml:space="preserve">Summary   </w:t>
      </w:r>
      <w:r>
        <w:rPr>
          <w:rFonts w:ascii="Palatino Linotype" w:eastAsia="Palatino Linotype" w:hAnsi="Palatino Linotype" w:cs="Palatino Linotype"/>
          <w:strike/>
          <w:color w:val="BCBFC3"/>
        </w:rPr>
        <w:t xml:space="preserve"> </w:t>
        <w:tab/>
      </w:r>
    </w:p>
    <w:p>
      <w:pPr>
        <w:pStyle w:val="p"/>
        <w:pBdr>
          <w:top w:val="none" w:sz="0" w:space="0" w:color="auto"/>
          <w:left w:val="none" w:sz="0" w:space="0" w:color="auto"/>
          <w:bottom w:val="none" w:sz="0" w:space="0" w:color="auto"/>
          <w:right w:val="none" w:sz="0" w:space="0" w:color="auto"/>
        </w:pBdr>
        <w:shd w:val="clear" w:color="auto" w:fill="FFFFFF"/>
        <w:spacing w:before="0" w:after="0" w:line="260" w:lineRule="atLeast"/>
        <w:ind w:left="0" w:right="0"/>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Quality Assurance Tester offering 20 years in manual software testing. Collaborated daily with QA team to conduct testing, detect issues and resolve problems. Meticulously updated project documents to record status, results and findings. Well versed in both Agile and Waterfall methodologies.</w:t>
      </w:r>
    </w:p>
    <w:p>
      <w:pPr>
        <w:pStyle w:val="p"/>
        <w:shd w:val="clear" w:color="auto" w:fill="FFFFFF"/>
        <w:spacing w:before="0" w:after="0" w:line="260" w:lineRule="atLeast"/>
        <w:ind w:left="0" w:right="0"/>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Demonstrated success in gray, white and black box testing. Write and understand test cases, create test plans and identifying use cases. Comprehensive understanding of full software development life cycle.</w:t>
      </w:r>
    </w:p>
    <w:p>
      <w:pPr>
        <w:pStyle w:val="divdocumentheading"/>
        <w:pBdr>
          <w:top w:val="none" w:sz="0" w:space="0" w:color="auto"/>
          <w:left w:val="none" w:sz="0" w:space="0" w:color="auto"/>
          <w:bottom w:val="none" w:sz="0" w:space="12" w:color="auto"/>
          <w:right w:val="none" w:sz="0" w:space="0" w:color="auto"/>
        </w:pBdr>
        <w:shd w:val="clear" w:color="auto" w:fill="FFFFFF"/>
        <w:tabs>
          <w:tab w:val="center" w:pos="10840"/>
        </w:tabs>
        <w:spacing w:before="300" w:line="260" w:lineRule="atLeast"/>
        <w:ind w:left="0" w:right="0"/>
        <w:rPr>
          <w:rFonts w:ascii="Palatino Linotype" w:eastAsia="Palatino Linotype" w:hAnsi="Palatino Linotype" w:cs="Palatino Linotype"/>
          <w:b w:val="0"/>
          <w:bCs w:val="0"/>
          <w:color w:val="4A4A4A"/>
          <w:sz w:val="20"/>
          <w:szCs w:val="20"/>
          <w:bdr w:val="none" w:sz="0" w:space="0" w:color="auto"/>
          <w:vertAlign w:val="baseline"/>
        </w:rPr>
      </w:pPr>
      <w:r>
        <w:rPr>
          <w:rStyle w:val="divdocumentdivsectiontitle"/>
          <w:rFonts w:ascii="Palatino Linotype" w:eastAsia="Palatino Linotype" w:hAnsi="Palatino Linotype" w:cs="Palatino Linotype"/>
          <w:shd w:val="clear" w:color="auto" w:fill="auto"/>
        </w:rPr>
        <w:t xml:space="preserve">Skills   </w:t>
      </w:r>
      <w:r>
        <w:rPr>
          <w:rFonts w:ascii="Palatino Linotype" w:eastAsia="Palatino Linotype" w:hAnsi="Palatino Linotype" w:cs="Palatino Linotype"/>
          <w:strike/>
          <w:color w:val="BCBFC3"/>
        </w:rPr>
        <w:t xml:space="preserve"> </w:t>
        <w:tab/>
      </w:r>
    </w:p>
    <w:tbl>
      <w:tblPr>
        <w:tblStyle w:val="divdocumenttable"/>
        <w:tblW w:w="0" w:type="auto"/>
        <w:tblInd w:w="5" w:type="dxa"/>
        <w:shd w:val="clear" w:color="auto" w:fill="FFFFFF"/>
        <w:tblLayout w:type="fixed"/>
        <w:tblCellMar>
          <w:top w:w="0" w:type="dxa"/>
          <w:left w:w="0" w:type="dxa"/>
          <w:bottom w:w="0" w:type="dxa"/>
          <w:right w:w="0" w:type="dxa"/>
        </w:tblCellMar>
        <w:tblLook w:val="05E0"/>
      </w:tblPr>
      <w:tblGrid>
        <w:gridCol w:w="5418"/>
        <w:gridCol w:w="5418"/>
      </w:tblGrid>
      <w:tr>
        <w:tblPrEx>
          <w:tblW w:w="0" w:type="auto"/>
          <w:tblInd w:w="5" w:type="dxa"/>
          <w:shd w:val="clear" w:color="auto" w:fill="FFFFFF"/>
          <w:tblLayout w:type="fixed"/>
          <w:tblCellMar>
            <w:top w:w="0" w:type="dxa"/>
            <w:left w:w="0" w:type="dxa"/>
            <w:bottom w:w="0" w:type="dxa"/>
            <w:right w:w="0" w:type="dxa"/>
          </w:tblCellMar>
          <w:tblLook w:val="05E0"/>
        </w:tblPrEx>
        <w:tc>
          <w:tcPr>
            <w:tcW w:w="5418" w:type="dxa"/>
            <w:noWrap w:val="0"/>
            <w:tcMar>
              <w:top w:w="5" w:type="dxa"/>
              <w:left w:w="5" w:type="dxa"/>
              <w:bottom w:w="5" w:type="dxa"/>
              <w:right w:w="5" w:type="dxa"/>
            </w:tcMar>
            <w:vAlign w:val="top"/>
            <w:hideMark/>
          </w:tcPr>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Sugar CRM</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Testing plans</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Quality assurance and control</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Bug tracking</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Technical support</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Customer service</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Software testing</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Quality assurance</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Software compiling and packaging in Visual Basic and Java</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Perforce P4 (source control management system)</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VSS client</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MySQL and SQL tools such as WinSQL, Mascon, and SQLyog</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Microsoft Windows XP, 7, 8, and 10</w:t>
            </w:r>
          </w:p>
        </w:tc>
        <w:tc>
          <w:tcPr>
            <w:tcW w:w="5418" w:type="dxa"/>
            <w:tcBorders>
              <w:left w:val="single" w:sz="8" w:space="0" w:color="FEFDFD"/>
            </w:tcBorders>
            <w:noWrap w:val="0"/>
            <w:tcMar>
              <w:top w:w="5" w:type="dxa"/>
              <w:left w:w="10" w:type="dxa"/>
              <w:bottom w:w="5" w:type="dxa"/>
              <w:right w:w="5" w:type="dxa"/>
            </w:tcMar>
            <w:vAlign w:val="top"/>
            <w:hideMark/>
          </w:tcPr>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Unix shell, Solaris Unix shell</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Core FTP</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Putty</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MS Office, including Excel, Outlook, Visio and Word</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Six Sigma</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Software testing</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Configuration management</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CRM</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SCRUM</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Functional, Scripts</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Customer service excellence</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Product support</w:t>
            </w:r>
          </w:p>
        </w:tc>
      </w:tr>
    </w:tbl>
    <w:p>
      <w:pPr>
        <w:pStyle w:val="divdocumentheading"/>
        <w:pBdr>
          <w:top w:val="none" w:sz="0" w:space="0" w:color="auto"/>
          <w:left w:val="none" w:sz="0" w:space="0" w:color="auto"/>
          <w:bottom w:val="none" w:sz="0" w:space="0" w:color="auto"/>
          <w:right w:val="none" w:sz="0" w:space="0" w:color="auto"/>
        </w:pBdr>
        <w:shd w:val="clear" w:color="auto" w:fill="FFFFFF"/>
        <w:tabs>
          <w:tab w:val="center" w:pos="10840"/>
        </w:tabs>
        <w:spacing w:before="300" w:line="260" w:lineRule="atLeast"/>
        <w:ind w:left="0" w:right="0"/>
        <w:rPr>
          <w:rFonts w:ascii="Palatino Linotype" w:eastAsia="Palatino Linotype" w:hAnsi="Palatino Linotype" w:cs="Palatino Linotype"/>
          <w:b w:val="0"/>
          <w:bCs w:val="0"/>
          <w:color w:val="4A4A4A"/>
          <w:sz w:val="20"/>
          <w:szCs w:val="20"/>
          <w:bdr w:val="none" w:sz="0" w:space="0" w:color="auto"/>
          <w:vertAlign w:val="baseline"/>
        </w:rPr>
      </w:pPr>
      <w:r>
        <w:rPr>
          <w:rStyle w:val="divdocumentdivsectiontitle"/>
          <w:rFonts w:ascii="Palatino Linotype" w:eastAsia="Palatino Linotype" w:hAnsi="Palatino Linotype" w:cs="Palatino Linotype"/>
          <w:shd w:val="clear" w:color="auto" w:fill="auto"/>
        </w:rPr>
        <w:t xml:space="preserve">Experience   </w:t>
      </w:r>
      <w:r>
        <w:rPr>
          <w:rFonts w:ascii="Palatino Linotype" w:eastAsia="Palatino Linotype" w:hAnsi="Palatino Linotype" w:cs="Palatino Linotype"/>
          <w:strike/>
          <w:color w:val="BCBFC3"/>
        </w:rPr>
        <w:t xml:space="preserve"> </w:t>
        <w:tab/>
      </w:r>
    </w:p>
    <w:tbl>
      <w:tblPr>
        <w:tblStyle w:val="divdocumentdivparagraphTable"/>
        <w:tblW w:w="0" w:type="auto"/>
        <w:tblCellSpacing w:w="0" w:type="dxa"/>
        <w:shd w:val="clear" w:color="auto" w:fill="FFFFFF"/>
        <w:tblLayout w:type="fixed"/>
        <w:tblCellMar>
          <w:top w:w="0" w:type="dxa"/>
          <w:left w:w="0" w:type="dxa"/>
          <w:bottom w:w="0" w:type="dxa"/>
          <w:right w:w="0" w:type="dxa"/>
        </w:tblCellMar>
        <w:tblLook w:val="05E0"/>
      </w:tblPr>
      <w:tblGrid>
        <w:gridCol w:w="3880"/>
        <w:gridCol w:w="6960"/>
      </w:tblGrid>
      <w:tr>
        <w:tblPrEx>
          <w:tblW w:w="0" w:type="auto"/>
          <w:tblCellSpacing w:w="0" w:type="dxa"/>
          <w:shd w:val="clear" w:color="auto" w:fill="FFFFFF"/>
          <w:tblLayout w:type="fixed"/>
          <w:tblCellMar>
            <w:top w:w="0" w:type="dxa"/>
            <w:left w:w="0" w:type="dxa"/>
            <w:bottom w:w="0" w:type="dxa"/>
            <w:right w:w="0" w:type="dxa"/>
          </w:tblCellMar>
          <w:tblLook w:val="05E0"/>
        </w:tblPrEx>
        <w:trPr>
          <w:tblCellSpacing w:w="0" w:type="dxa"/>
        </w:trPr>
        <w:tc>
          <w:tcPr>
            <w:tcW w:w="3880" w:type="dxa"/>
            <w:noWrap w:val="0"/>
            <w:tcMar>
              <w:top w:w="240" w:type="dxa"/>
              <w:left w:w="0" w:type="dxa"/>
              <w:bottom w:w="0" w:type="dxa"/>
              <w:right w:w="0" w:type="dxa"/>
            </w:tcMar>
            <w:vAlign w:val="top"/>
            <w:hideMark/>
          </w:tcPr>
          <w:p>
            <w:pPr>
              <w:pStyle w:val="spanpaddedline"/>
              <w:spacing w:before="0" w:after="0" w:line="260" w:lineRule="atLeast"/>
              <w:ind w:left="0" w:right="0"/>
              <w:rPr>
                <w:rStyle w:val="spandateswrapper"/>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Autologue Computer Systems</w:t>
            </w:r>
            <w:r>
              <w:rPr>
                <w:rStyle w:val="span"/>
                <w:rFonts w:ascii="Palatino Linotype" w:eastAsia="Palatino Linotype" w:hAnsi="Palatino Linotype" w:cs="Palatino Linotype"/>
                <w:color w:val="4A4A4A"/>
                <w:sz w:val="20"/>
                <w:szCs w:val="20"/>
              </w:rPr>
              <w:t xml:space="preserve"> | </w:t>
            </w:r>
            <w:r>
              <w:rPr>
                <w:rStyle w:val="span"/>
                <w:rFonts w:ascii="Palatino Linotype" w:eastAsia="Palatino Linotype" w:hAnsi="Palatino Linotype" w:cs="Palatino Linotype"/>
                <w:color w:val="4A4A4A"/>
                <w:sz w:val="20"/>
                <w:szCs w:val="20"/>
              </w:rPr>
              <w:t>Newton</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New Jersey</w:t>
            </w:r>
          </w:p>
          <w:p>
            <w:pPr>
              <w:pStyle w:val="spanpaddedline"/>
              <w:spacing w:before="0" w:after="0" w:line="260" w:lineRule="atLeast"/>
              <w:ind w:left="0" w:right="0"/>
              <w:rPr>
                <w:rStyle w:val="spandateswrapper"/>
                <w:rFonts w:ascii="Palatino Linotype" w:eastAsia="Palatino Linotype" w:hAnsi="Palatino Linotype" w:cs="Palatino Linotype"/>
                <w:color w:val="4A4A4A"/>
                <w:sz w:val="20"/>
                <w:szCs w:val="20"/>
                <w:bdr w:val="none" w:sz="0" w:space="0" w:color="auto"/>
                <w:vertAlign w:val="baseline"/>
              </w:rPr>
            </w:pPr>
            <w:r>
              <w:rPr>
                <w:rStyle w:val="jobtitle"/>
                <w:rFonts w:ascii="Palatino Linotype" w:eastAsia="Palatino Linotype" w:hAnsi="Palatino Linotype" w:cs="Palatino Linotype"/>
                <w:color w:val="4A4A4A"/>
                <w:sz w:val="20"/>
                <w:szCs w:val="20"/>
              </w:rPr>
              <w:t>Customer Support Representative</w:t>
            </w:r>
          </w:p>
          <w:p>
            <w:pPr>
              <w:pStyle w:val="spanpaddedline"/>
              <w:spacing w:before="0" w:after="0" w:line="260" w:lineRule="atLeast"/>
              <w:ind w:left="0" w:right="0"/>
              <w:rPr>
                <w:rStyle w:val="spandateswrapper"/>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09/2015</w:t>
            </w:r>
            <w:r>
              <w:rPr>
                <w:rStyle w:val="spandateswrapper"/>
                <w:rFonts w:ascii="Palatino Linotype" w:eastAsia="Palatino Linotype" w:hAnsi="Palatino Linotype" w:cs="Palatino Linotype"/>
                <w:i/>
                <w:iCs/>
                <w:color w:val="4A4A4A"/>
                <w:sz w:val="20"/>
                <w:szCs w:val="20"/>
                <w:bdr w:val="none" w:sz="0" w:space="0" w:color="auto"/>
                <w:vertAlign w:val="baseline"/>
              </w:rPr>
              <w:t xml:space="preserve"> </w:t>
            </w:r>
            <w:r>
              <w:rPr>
                <w:rStyle w:val="span"/>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05/2020</w:t>
            </w:r>
          </w:p>
        </w:tc>
        <w:tc>
          <w:tcPr>
            <w:tcW w:w="6960" w:type="dxa"/>
            <w:noWrap w:val="0"/>
            <w:tcMar>
              <w:top w:w="240" w:type="dxa"/>
              <w:left w:w="0" w:type="dxa"/>
              <w:bottom w:w="0" w:type="dxa"/>
              <w:right w:w="0" w:type="dxa"/>
            </w:tcMar>
            <w:vAlign w:val="top"/>
            <w:hideMark/>
          </w:tcPr>
          <w:p>
            <w:pPr>
              <w:pStyle w:val="divdocumentparlrColmnsinglecolumnulli"/>
              <w:numPr>
                <w:ilvl w:val="0"/>
                <w:numId w:val="3"/>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Supporting role for all aspects of customer support including account</w:t>
            </w:r>
            <w:r>
              <w:rPr>
                <w:rStyle w:val="span"/>
                <w:rFonts w:ascii="Palatino Linotype" w:eastAsia="Palatino Linotype" w:hAnsi="Palatino Linotype" w:cs="Palatino Linotype"/>
                <w:color w:val="4A4A4A"/>
                <w:sz w:val="20"/>
                <w:szCs w:val="20"/>
                <w:bdr w:val="none" w:sz="0" w:space="0" w:color="auto"/>
                <w:vertAlign w:val="baseline"/>
              </w:rPr>
              <w:br/>
            </w:r>
            <w:r>
              <w:rPr>
                <w:rStyle w:val="span"/>
                <w:rFonts w:ascii="Palatino Linotype" w:eastAsia="Palatino Linotype" w:hAnsi="Palatino Linotype" w:cs="Palatino Linotype"/>
                <w:color w:val="4A4A4A"/>
                <w:sz w:val="20"/>
                <w:szCs w:val="20"/>
                <w:bdr w:val="none" w:sz="0" w:space="0" w:color="auto"/>
                <w:vertAlign w:val="baseline"/>
              </w:rPr>
              <w:t>relationship, issue resolution and customer satisfaction.</w:t>
            </w:r>
          </w:p>
          <w:p>
            <w:pPr>
              <w:pStyle w:val="divdocumentparlrColmnsinglecolumnulli"/>
              <w:numPr>
                <w:ilvl w:val="0"/>
                <w:numId w:val="3"/>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Assists with the company's largest corporate clients.</w:t>
            </w:r>
          </w:p>
          <w:p>
            <w:pPr>
              <w:pStyle w:val="divdocumentparlrColmnsinglecolumnulli"/>
              <w:numPr>
                <w:ilvl w:val="0"/>
                <w:numId w:val="3"/>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Troubleshoot/Debug customer software issues.</w:t>
            </w:r>
          </w:p>
          <w:p>
            <w:pPr>
              <w:pStyle w:val="divdocumentparlrColmnsinglecolumnulli"/>
              <w:numPr>
                <w:ilvl w:val="0"/>
                <w:numId w:val="3"/>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Interface with customers and development/management during</w:t>
            </w:r>
            <w:r>
              <w:rPr>
                <w:rStyle w:val="span"/>
                <w:rFonts w:ascii="Palatino Linotype" w:eastAsia="Palatino Linotype" w:hAnsi="Palatino Linotype" w:cs="Palatino Linotype"/>
                <w:color w:val="4A4A4A"/>
                <w:sz w:val="20"/>
                <w:szCs w:val="20"/>
                <w:bdr w:val="none" w:sz="0" w:space="0" w:color="auto"/>
                <w:vertAlign w:val="baseline"/>
              </w:rPr>
              <w:br/>
            </w:r>
            <w:r>
              <w:rPr>
                <w:rStyle w:val="span"/>
                <w:rFonts w:ascii="Palatino Linotype" w:eastAsia="Palatino Linotype" w:hAnsi="Palatino Linotype" w:cs="Palatino Linotype"/>
                <w:color w:val="4A4A4A"/>
                <w:sz w:val="20"/>
                <w:szCs w:val="20"/>
                <w:bdr w:val="none" w:sz="0" w:space="0" w:color="auto"/>
                <w:vertAlign w:val="baseline"/>
              </w:rPr>
              <w:t>escalations and prepare action plans to address customer issues and</w:t>
            </w:r>
            <w:r>
              <w:rPr>
                <w:rStyle w:val="span"/>
                <w:rFonts w:ascii="Palatino Linotype" w:eastAsia="Palatino Linotype" w:hAnsi="Palatino Linotype" w:cs="Palatino Linotype"/>
                <w:color w:val="4A4A4A"/>
                <w:sz w:val="20"/>
                <w:szCs w:val="20"/>
                <w:bdr w:val="none" w:sz="0" w:space="0" w:color="auto"/>
                <w:vertAlign w:val="baseline"/>
              </w:rPr>
              <w:br/>
            </w:r>
            <w:r>
              <w:rPr>
                <w:rStyle w:val="span"/>
                <w:rFonts w:ascii="Palatino Linotype" w:eastAsia="Palatino Linotype" w:hAnsi="Palatino Linotype" w:cs="Palatino Linotype"/>
                <w:color w:val="4A4A4A"/>
                <w:sz w:val="20"/>
                <w:szCs w:val="20"/>
                <w:bdr w:val="none" w:sz="0" w:space="0" w:color="auto"/>
                <w:vertAlign w:val="baseline"/>
              </w:rPr>
              <w:t>concerns</w:t>
            </w:r>
          </w:p>
          <w:p>
            <w:pPr>
              <w:pStyle w:val="divdocumentparlrColmnsinglecolumnulli"/>
              <w:numPr>
                <w:ilvl w:val="0"/>
                <w:numId w:val="3"/>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Worked on site with customers to provide real time support and ensure successful integration</w:t>
            </w:r>
          </w:p>
          <w:p>
            <w:pPr>
              <w:pStyle w:val="divdocumentparlrColmnsinglecolumnulli"/>
              <w:numPr>
                <w:ilvl w:val="0"/>
                <w:numId w:val="3"/>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Participate in daily/weekly client production meetings</w:t>
            </w:r>
          </w:p>
          <w:p>
            <w:pPr>
              <w:pStyle w:val="divdocumentparlrColmnsinglecolumnulli"/>
              <w:numPr>
                <w:ilvl w:val="0"/>
                <w:numId w:val="3"/>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Create knowledge based articles for customers and in house use</w:t>
            </w:r>
          </w:p>
          <w:p>
            <w:pPr>
              <w:pStyle w:val="divdocumentparlrColmnsinglecolumnulli"/>
              <w:numPr>
                <w:ilvl w:val="0"/>
                <w:numId w:val="3"/>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Evaluated customer account information to assess current issues and determine potential solutions.</w:t>
            </w:r>
          </w:p>
          <w:p>
            <w:pPr>
              <w:pStyle w:val="divdocumentparlrColmnsinglecolumnulli"/>
              <w:numPr>
                <w:ilvl w:val="0"/>
                <w:numId w:val="3"/>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Processed customer account changes.</w:t>
            </w:r>
          </w:p>
          <w:p>
            <w:pPr>
              <w:pStyle w:val="divdocumentparlrColmnsinglecolumnulli"/>
              <w:numPr>
                <w:ilvl w:val="0"/>
                <w:numId w:val="3"/>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Upheld high standards of customer services by responding to inquiries, needs and problems.</w:t>
            </w:r>
          </w:p>
          <w:p>
            <w:pPr>
              <w:pStyle w:val="divdocumentparlrColmnsinglecolumnulli"/>
              <w:numPr>
                <w:ilvl w:val="0"/>
                <w:numId w:val="3"/>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Delivered fast, friendly and knowledgeable service for routine questions and service complaints.</w:t>
            </w:r>
          </w:p>
          <w:p>
            <w:pPr>
              <w:pStyle w:val="divdocumentparlrColmnsinglecolumnulli"/>
              <w:numPr>
                <w:ilvl w:val="0"/>
                <w:numId w:val="3"/>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Documented conversations with customers to track requests, problems and solutions.</w:t>
            </w:r>
          </w:p>
        </w:tc>
      </w:tr>
    </w:tbl>
    <w:p>
      <w:pPr>
        <w:rPr>
          <w:vanish/>
        </w:rPr>
      </w:pPr>
    </w:p>
    <w:tbl>
      <w:tblPr>
        <w:tblStyle w:val="divdocumentdivparagraphTable"/>
        <w:tblW w:w="0" w:type="auto"/>
        <w:tblCellSpacing w:w="0" w:type="dxa"/>
        <w:shd w:val="clear" w:color="auto" w:fill="FFFFFF"/>
        <w:tblLayout w:type="fixed"/>
        <w:tblCellMar>
          <w:top w:w="0" w:type="dxa"/>
          <w:left w:w="0" w:type="dxa"/>
          <w:bottom w:w="0" w:type="dxa"/>
          <w:right w:w="0" w:type="dxa"/>
        </w:tblCellMar>
        <w:tblLook w:val="05E0"/>
      </w:tblPr>
      <w:tblGrid>
        <w:gridCol w:w="3880"/>
        <w:gridCol w:w="6960"/>
      </w:tblGrid>
      <w:tr>
        <w:tblPrEx>
          <w:tblW w:w="0" w:type="auto"/>
          <w:tblCellSpacing w:w="0" w:type="dxa"/>
          <w:shd w:val="clear" w:color="auto" w:fill="FFFFFF"/>
          <w:tblLayout w:type="fixed"/>
          <w:tblCellMar>
            <w:top w:w="0" w:type="dxa"/>
            <w:left w:w="0" w:type="dxa"/>
            <w:bottom w:w="0" w:type="dxa"/>
            <w:right w:w="0" w:type="dxa"/>
          </w:tblCellMar>
          <w:tblLook w:val="05E0"/>
        </w:tblPrEx>
        <w:trPr>
          <w:tblCellSpacing w:w="0" w:type="dxa"/>
        </w:trPr>
        <w:tc>
          <w:tcPr>
            <w:tcW w:w="3880" w:type="dxa"/>
            <w:noWrap w:val="0"/>
            <w:tcMar>
              <w:top w:w="200" w:type="dxa"/>
              <w:left w:w="0" w:type="dxa"/>
              <w:bottom w:w="0" w:type="dxa"/>
              <w:right w:w="0" w:type="dxa"/>
            </w:tcMar>
            <w:vAlign w:val="top"/>
            <w:hideMark/>
          </w:tcPr>
          <w:p>
            <w:pPr>
              <w:pStyle w:val="spanpaddedline"/>
              <w:spacing w:before="0" w:after="0" w:line="260" w:lineRule="atLeast"/>
              <w:ind w:left="0" w:right="0"/>
              <w:rPr>
                <w:rStyle w:val="spandateswrapper"/>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eBay Motors/WHI</w:t>
            </w:r>
            <w:r>
              <w:rPr>
                <w:rStyle w:val="span"/>
                <w:rFonts w:ascii="Palatino Linotype" w:eastAsia="Palatino Linotype" w:hAnsi="Palatino Linotype" w:cs="Palatino Linotype"/>
                <w:color w:val="4A4A4A"/>
                <w:sz w:val="20"/>
                <w:szCs w:val="20"/>
              </w:rPr>
              <w:t xml:space="preserve"> | </w:t>
            </w:r>
            <w:r>
              <w:rPr>
                <w:rStyle w:val="span"/>
                <w:rFonts w:ascii="Palatino Linotype" w:eastAsia="Palatino Linotype" w:hAnsi="Palatino Linotype" w:cs="Palatino Linotype"/>
                <w:color w:val="4A4A4A"/>
                <w:sz w:val="20"/>
                <w:szCs w:val="20"/>
              </w:rPr>
              <w:t>Newton</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New Jersey</w:t>
            </w:r>
          </w:p>
          <w:p>
            <w:pPr>
              <w:pStyle w:val="spanpaddedline"/>
              <w:spacing w:before="0" w:after="0" w:line="260" w:lineRule="atLeast"/>
              <w:ind w:left="0" w:right="0"/>
              <w:rPr>
                <w:rStyle w:val="spandateswrapper"/>
                <w:rFonts w:ascii="Palatino Linotype" w:eastAsia="Palatino Linotype" w:hAnsi="Palatino Linotype" w:cs="Palatino Linotype"/>
                <w:color w:val="4A4A4A"/>
                <w:sz w:val="20"/>
                <w:szCs w:val="20"/>
                <w:bdr w:val="none" w:sz="0" w:space="0" w:color="auto"/>
                <w:vertAlign w:val="baseline"/>
              </w:rPr>
            </w:pPr>
            <w:r>
              <w:rPr>
                <w:rStyle w:val="jobtitle"/>
                <w:rFonts w:ascii="Palatino Linotype" w:eastAsia="Palatino Linotype" w:hAnsi="Palatino Linotype" w:cs="Palatino Linotype"/>
                <w:color w:val="4A4A4A"/>
                <w:sz w:val="20"/>
                <w:szCs w:val="20"/>
              </w:rPr>
              <w:t>Configuration/Release Manager</w:t>
            </w:r>
          </w:p>
          <w:p>
            <w:pPr>
              <w:pStyle w:val="spanpaddedline"/>
              <w:spacing w:before="0" w:after="0" w:line="260" w:lineRule="atLeast"/>
              <w:ind w:left="0" w:right="0"/>
              <w:rPr>
                <w:rStyle w:val="spandateswrapper"/>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01/2007</w:t>
            </w:r>
            <w:r>
              <w:rPr>
                <w:rStyle w:val="spandateswrapper"/>
                <w:rFonts w:ascii="Palatino Linotype" w:eastAsia="Palatino Linotype" w:hAnsi="Palatino Linotype" w:cs="Palatino Linotype"/>
                <w:i/>
                <w:iCs/>
                <w:color w:val="4A4A4A"/>
                <w:sz w:val="20"/>
                <w:szCs w:val="20"/>
                <w:bdr w:val="none" w:sz="0" w:space="0" w:color="auto"/>
                <w:vertAlign w:val="baseline"/>
              </w:rPr>
              <w:t xml:space="preserve"> </w:t>
            </w:r>
            <w:r>
              <w:rPr>
                <w:rStyle w:val="span"/>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09/2015</w:t>
            </w:r>
          </w:p>
        </w:tc>
        <w:tc>
          <w:tcPr>
            <w:tcW w:w="6960" w:type="dxa"/>
            <w:noWrap w:val="0"/>
            <w:tcMar>
              <w:top w:w="200" w:type="dxa"/>
              <w:left w:w="0" w:type="dxa"/>
              <w:bottom w:w="0" w:type="dxa"/>
              <w:right w:w="0" w:type="dxa"/>
            </w:tcMar>
            <w:vAlign w:val="top"/>
            <w:hideMark/>
          </w:tcPr>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Utilize configuration management tools and deployment infrastructure to ensure alignment with business demands.</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Ownership of build, deployment and framework process to ensure fast and repeatable builds.</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Develop scripts and tools to enhance and improve the existing build and integration process.</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Responsible for maintenance of builds for assigned product(s).</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Work with project teams to determine an appropriate build schedule and then initiate the build and release process.</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Write installation scripts and projects for all software products.</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Develop, analyze and maintain tools that support processes for product release.</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Administration and maintenance of Source control repositories.</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Design and document processes for versioning, deployment and the migration of code between environments.</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Conduct branching and merging for multiple release versions of products.</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Create and Deploy software script packages to clients.</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Configure and maintain QA Testing environment.</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Deliver Source Code to clients.</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Train employees on the configuration and software release process.</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Worked with project stakeholders in QA, development and business analysis to achieve objectives.</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Identified, addressed and either resolved or escalated project issues.</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Maintained close connection with project personnel to quickly identify and resolve problems.</w:t>
            </w:r>
          </w:p>
        </w:tc>
      </w:tr>
    </w:tbl>
    <w:p>
      <w:pPr>
        <w:rPr>
          <w:vanish/>
        </w:rPr>
      </w:pPr>
    </w:p>
    <w:tbl>
      <w:tblPr>
        <w:tblStyle w:val="divdocumentdivparagraphTable"/>
        <w:tblW w:w="0" w:type="auto"/>
        <w:tblCellSpacing w:w="0" w:type="dxa"/>
        <w:shd w:val="clear" w:color="auto" w:fill="FFFFFF"/>
        <w:tblLayout w:type="fixed"/>
        <w:tblCellMar>
          <w:top w:w="0" w:type="dxa"/>
          <w:left w:w="0" w:type="dxa"/>
          <w:bottom w:w="0" w:type="dxa"/>
          <w:right w:w="0" w:type="dxa"/>
        </w:tblCellMar>
        <w:tblLook w:val="05E0"/>
      </w:tblPr>
      <w:tblGrid>
        <w:gridCol w:w="3880"/>
        <w:gridCol w:w="6960"/>
      </w:tblGrid>
      <w:tr>
        <w:tblPrEx>
          <w:tblW w:w="0" w:type="auto"/>
          <w:tblCellSpacing w:w="0" w:type="dxa"/>
          <w:shd w:val="clear" w:color="auto" w:fill="FFFFFF"/>
          <w:tblLayout w:type="fixed"/>
          <w:tblCellMar>
            <w:top w:w="0" w:type="dxa"/>
            <w:left w:w="0" w:type="dxa"/>
            <w:bottom w:w="0" w:type="dxa"/>
            <w:right w:w="0" w:type="dxa"/>
          </w:tblCellMar>
          <w:tblLook w:val="05E0"/>
        </w:tblPrEx>
        <w:trPr>
          <w:tblCellSpacing w:w="0" w:type="dxa"/>
        </w:trPr>
        <w:tc>
          <w:tcPr>
            <w:tcW w:w="3880" w:type="dxa"/>
            <w:noWrap w:val="0"/>
            <w:tcMar>
              <w:top w:w="200" w:type="dxa"/>
              <w:left w:w="0" w:type="dxa"/>
              <w:bottom w:w="0" w:type="dxa"/>
              <w:right w:w="0" w:type="dxa"/>
            </w:tcMar>
            <w:vAlign w:val="top"/>
            <w:hideMark/>
          </w:tcPr>
          <w:p>
            <w:pPr>
              <w:pStyle w:val="spanpaddedline"/>
              <w:spacing w:before="0" w:after="0" w:line="260" w:lineRule="atLeast"/>
              <w:ind w:left="0" w:right="0"/>
              <w:rPr>
                <w:rStyle w:val="spandateswrapper"/>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iCarz/WHI</w:t>
            </w:r>
            <w:r>
              <w:rPr>
                <w:rStyle w:val="span"/>
                <w:rFonts w:ascii="Palatino Linotype" w:eastAsia="Palatino Linotype" w:hAnsi="Palatino Linotype" w:cs="Palatino Linotype"/>
                <w:color w:val="4A4A4A"/>
                <w:sz w:val="20"/>
                <w:szCs w:val="20"/>
              </w:rPr>
              <w:t xml:space="preserve"> | </w:t>
            </w:r>
            <w:r>
              <w:rPr>
                <w:rStyle w:val="span"/>
                <w:rFonts w:ascii="Palatino Linotype" w:eastAsia="Palatino Linotype" w:hAnsi="Palatino Linotype" w:cs="Palatino Linotype"/>
                <w:color w:val="4A4A4A"/>
                <w:sz w:val="20"/>
                <w:szCs w:val="20"/>
              </w:rPr>
              <w:t>Newton</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New Jersey</w:t>
            </w:r>
          </w:p>
          <w:p>
            <w:pPr>
              <w:pStyle w:val="spanpaddedline"/>
              <w:spacing w:before="0" w:after="0" w:line="260" w:lineRule="atLeast"/>
              <w:ind w:left="0" w:right="0"/>
              <w:rPr>
                <w:rStyle w:val="spandateswrapper"/>
                <w:rFonts w:ascii="Palatino Linotype" w:eastAsia="Palatino Linotype" w:hAnsi="Palatino Linotype" w:cs="Palatino Linotype"/>
                <w:color w:val="4A4A4A"/>
                <w:sz w:val="20"/>
                <w:szCs w:val="20"/>
                <w:bdr w:val="none" w:sz="0" w:space="0" w:color="auto"/>
                <w:vertAlign w:val="baseline"/>
              </w:rPr>
            </w:pPr>
            <w:r>
              <w:rPr>
                <w:rStyle w:val="jobtitle"/>
                <w:rFonts w:ascii="Palatino Linotype" w:eastAsia="Palatino Linotype" w:hAnsi="Palatino Linotype" w:cs="Palatino Linotype"/>
                <w:color w:val="4A4A4A"/>
                <w:sz w:val="20"/>
                <w:szCs w:val="20"/>
              </w:rPr>
              <w:t>Quality Assurance Tester</w:t>
            </w:r>
          </w:p>
          <w:p>
            <w:pPr>
              <w:pStyle w:val="spanpaddedline"/>
              <w:spacing w:before="0" w:after="0" w:line="260" w:lineRule="atLeast"/>
              <w:ind w:left="0" w:right="0"/>
              <w:rPr>
                <w:rStyle w:val="spandateswrapper"/>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04/2000</w:t>
            </w:r>
            <w:r>
              <w:rPr>
                <w:rStyle w:val="spandateswrapper"/>
                <w:rFonts w:ascii="Palatino Linotype" w:eastAsia="Palatino Linotype" w:hAnsi="Palatino Linotype" w:cs="Palatino Linotype"/>
                <w:i/>
                <w:iCs/>
                <w:color w:val="4A4A4A"/>
                <w:sz w:val="20"/>
                <w:szCs w:val="20"/>
                <w:bdr w:val="none" w:sz="0" w:space="0" w:color="auto"/>
                <w:vertAlign w:val="baseline"/>
              </w:rPr>
              <w:t xml:space="preserve"> </w:t>
            </w:r>
            <w:r>
              <w:rPr>
                <w:rStyle w:val="span"/>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01/2007</w:t>
            </w:r>
          </w:p>
        </w:tc>
        <w:tc>
          <w:tcPr>
            <w:tcW w:w="6960" w:type="dxa"/>
            <w:noWrap w:val="0"/>
            <w:tcMar>
              <w:top w:w="200" w:type="dxa"/>
              <w:left w:w="0" w:type="dxa"/>
              <w:bottom w:w="0" w:type="dxa"/>
              <w:right w:w="0" w:type="dxa"/>
            </w:tcMar>
            <w:vAlign w:val="top"/>
            <w:hideMark/>
          </w:tcPr>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Analyze defined requirements for testability.</w:t>
            </w:r>
          </w:p>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Design and execute Quality Assurance test plan, including the</w:t>
            </w:r>
            <w:r>
              <w:rPr>
                <w:rStyle w:val="span"/>
                <w:rFonts w:ascii="Palatino Linotype" w:eastAsia="Palatino Linotype" w:hAnsi="Palatino Linotype" w:cs="Palatino Linotype"/>
                <w:color w:val="4A4A4A"/>
                <w:sz w:val="20"/>
                <w:szCs w:val="20"/>
                <w:bdr w:val="none" w:sz="0" w:space="0" w:color="auto"/>
                <w:vertAlign w:val="baseline"/>
              </w:rPr>
              <w:br/>
            </w:r>
            <w:r>
              <w:rPr>
                <w:rStyle w:val="span"/>
                <w:rFonts w:ascii="Palatino Linotype" w:eastAsia="Palatino Linotype" w:hAnsi="Palatino Linotype" w:cs="Palatino Linotype"/>
                <w:color w:val="4A4A4A"/>
                <w:sz w:val="20"/>
                <w:szCs w:val="20"/>
                <w:bdr w:val="none" w:sz="0" w:space="0" w:color="auto"/>
                <w:vertAlign w:val="baseline"/>
              </w:rPr>
              <w:t>creation of test cases.</w:t>
            </w:r>
          </w:p>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Design and execute User Acceptance test plan, where applicable.</w:t>
            </w:r>
          </w:p>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Conduct peer review of QA and User Acceptance Test plans.</w:t>
            </w:r>
          </w:p>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Assist with Development's unit integration testing, system testing,</w:t>
            </w:r>
            <w:r>
              <w:rPr>
                <w:rStyle w:val="span"/>
                <w:rFonts w:ascii="Palatino Linotype" w:eastAsia="Palatino Linotype" w:hAnsi="Palatino Linotype" w:cs="Palatino Linotype"/>
                <w:color w:val="4A4A4A"/>
                <w:sz w:val="20"/>
                <w:szCs w:val="20"/>
                <w:bdr w:val="none" w:sz="0" w:space="0" w:color="auto"/>
                <w:vertAlign w:val="baseline"/>
              </w:rPr>
              <w:br/>
            </w:r>
            <w:r>
              <w:rPr>
                <w:rStyle w:val="span"/>
                <w:rFonts w:ascii="Palatino Linotype" w:eastAsia="Palatino Linotype" w:hAnsi="Palatino Linotype" w:cs="Palatino Linotype"/>
                <w:color w:val="4A4A4A"/>
                <w:sz w:val="20"/>
                <w:szCs w:val="20"/>
                <w:bdr w:val="none" w:sz="0" w:space="0" w:color="auto"/>
                <w:vertAlign w:val="baseline"/>
              </w:rPr>
              <w:t>and system integration testing when scheduling permits and where</w:t>
            </w:r>
            <w:r>
              <w:rPr>
                <w:rStyle w:val="span"/>
                <w:rFonts w:ascii="Palatino Linotype" w:eastAsia="Palatino Linotype" w:hAnsi="Palatino Linotype" w:cs="Palatino Linotype"/>
                <w:color w:val="4A4A4A"/>
                <w:sz w:val="20"/>
                <w:szCs w:val="20"/>
                <w:bdr w:val="none" w:sz="0" w:space="0" w:color="auto"/>
                <w:vertAlign w:val="baseline"/>
              </w:rPr>
              <w:br/>
            </w:r>
            <w:r>
              <w:rPr>
                <w:rStyle w:val="span"/>
                <w:rFonts w:ascii="Palatino Linotype" w:eastAsia="Palatino Linotype" w:hAnsi="Palatino Linotype" w:cs="Palatino Linotype"/>
                <w:color w:val="4A4A4A"/>
                <w:sz w:val="20"/>
                <w:szCs w:val="20"/>
                <w:bdr w:val="none" w:sz="0" w:space="0" w:color="auto"/>
                <w:vertAlign w:val="baseline"/>
              </w:rPr>
              <w:t>applicable.</w:t>
            </w:r>
          </w:p>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Run regressive test systems and evaluate results.</w:t>
            </w:r>
          </w:p>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Execute functional, application, and performance tests.</w:t>
            </w:r>
          </w:p>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Troubleshoot and analyze defects found during testing cycles.</w:t>
            </w:r>
          </w:p>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Record, track and test defects to closure.</w:t>
            </w:r>
          </w:p>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Maintain software testing documentation including checklists, master file lists, standard test plans, test cases, and test scripts.</w:t>
            </w:r>
          </w:p>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Troubleshoot/Debug customer software issues.</w:t>
            </w:r>
          </w:p>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Interface with customers and development/management during escalations and prepare action plans to address customer issues and concerns.</w:t>
            </w:r>
          </w:p>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Supported the company in maintaining a work environment focused on quality, communication, collaboration, integration and teamwork.</w:t>
            </w:r>
          </w:p>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Reviewed project requirements to uncover bugs and resolve issues</w:t>
            </w:r>
            <w:r>
              <w:rPr>
                <w:rStyle w:val="span"/>
                <w:rFonts w:ascii="Palatino Linotype" w:eastAsia="Palatino Linotype" w:hAnsi="Palatino Linotype" w:cs="Palatino Linotype"/>
                <w:color w:val="4A4A4A"/>
                <w:sz w:val="20"/>
                <w:szCs w:val="20"/>
                <w:bdr w:val="none" w:sz="0" w:space="0" w:color="auto"/>
                <w:vertAlign w:val="baseline"/>
              </w:rPr>
              <w:br/>
            </w:r>
            <w:r>
              <w:rPr>
                <w:rStyle w:val="span"/>
                <w:rFonts w:ascii="Palatino Linotype" w:eastAsia="Palatino Linotype" w:hAnsi="Palatino Linotype" w:cs="Palatino Linotype"/>
                <w:color w:val="4A4A4A"/>
                <w:sz w:val="20"/>
                <w:szCs w:val="20"/>
                <w:bdr w:val="none" w:sz="0" w:space="0" w:color="auto"/>
                <w:vertAlign w:val="baseline"/>
              </w:rPr>
              <w:t>within a timely manner.</w:t>
            </w:r>
          </w:p>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Oversaw user acceptance testing and reporting to review software use by consumers in real-world scenarios.</w:t>
            </w:r>
          </w:p>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Planned, implemented and monitored software testing by coordinating with staff and holding test review meetings.</w:t>
            </w:r>
          </w:p>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Updated requirements traceability matrix to document requirement ID, type, description and test case status.</w:t>
            </w:r>
          </w:p>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Designed and updated test cases to complete consistent manual tests.</w:t>
            </w:r>
          </w:p>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Consulted with product owners and developers to fully understand intended features and functionality.</w:t>
            </w:r>
          </w:p>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Collaborated with management to establish testing plans develop improvement strategies.</w:t>
            </w:r>
          </w:p>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Drafted defect reports identifying problems and shared testing metrics with team to develop solutions.</w:t>
            </w:r>
          </w:p>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Worked with Agile and Scrum methodologies to accomplish project milestones and meet demanding timelines.</w:t>
            </w:r>
          </w:p>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Wrote and updated manual test cases for team use, maintaining optimal organization for maximum productivity.</w:t>
            </w:r>
          </w:p>
        </w:tc>
      </w:tr>
    </w:tbl>
    <w:p>
      <w:pPr>
        <w:rPr>
          <w:vanish/>
        </w:rPr>
      </w:pPr>
    </w:p>
    <w:tbl>
      <w:tblPr>
        <w:tblStyle w:val="divdocumentdivparagraphTable"/>
        <w:tblW w:w="0" w:type="auto"/>
        <w:tblCellSpacing w:w="0" w:type="dxa"/>
        <w:shd w:val="clear" w:color="auto" w:fill="FFFFFF"/>
        <w:tblLayout w:type="fixed"/>
        <w:tblCellMar>
          <w:top w:w="0" w:type="dxa"/>
          <w:left w:w="0" w:type="dxa"/>
          <w:bottom w:w="0" w:type="dxa"/>
          <w:right w:w="0" w:type="dxa"/>
        </w:tblCellMar>
        <w:tblLook w:val="05E0"/>
      </w:tblPr>
      <w:tblGrid>
        <w:gridCol w:w="3880"/>
        <w:gridCol w:w="6960"/>
      </w:tblGrid>
      <w:tr>
        <w:tblPrEx>
          <w:tblW w:w="0" w:type="auto"/>
          <w:tblCellSpacing w:w="0" w:type="dxa"/>
          <w:shd w:val="clear" w:color="auto" w:fill="FFFFFF"/>
          <w:tblLayout w:type="fixed"/>
          <w:tblCellMar>
            <w:top w:w="0" w:type="dxa"/>
            <w:left w:w="0" w:type="dxa"/>
            <w:bottom w:w="0" w:type="dxa"/>
            <w:right w:w="0" w:type="dxa"/>
          </w:tblCellMar>
          <w:tblLook w:val="05E0"/>
        </w:tblPrEx>
        <w:trPr>
          <w:tblCellSpacing w:w="0" w:type="dxa"/>
        </w:trPr>
        <w:tc>
          <w:tcPr>
            <w:tcW w:w="3880" w:type="dxa"/>
            <w:noWrap w:val="0"/>
            <w:tcMar>
              <w:top w:w="200" w:type="dxa"/>
              <w:left w:w="0" w:type="dxa"/>
              <w:bottom w:w="0" w:type="dxa"/>
              <w:right w:w="0" w:type="dxa"/>
            </w:tcMar>
            <w:vAlign w:val="top"/>
            <w:hideMark/>
          </w:tcPr>
          <w:p>
            <w:pPr>
              <w:pStyle w:val="spanpaddedline"/>
              <w:spacing w:before="0" w:after="0" w:line="260" w:lineRule="atLeast"/>
              <w:ind w:left="0" w:right="0"/>
              <w:rPr>
                <w:rStyle w:val="spandateswrapper"/>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Wal-Mart. Inc</w:t>
            </w:r>
            <w:r>
              <w:rPr>
                <w:rStyle w:val="span"/>
                <w:rFonts w:ascii="Palatino Linotype" w:eastAsia="Palatino Linotype" w:hAnsi="Palatino Linotype" w:cs="Palatino Linotype"/>
                <w:color w:val="4A4A4A"/>
                <w:sz w:val="20"/>
                <w:szCs w:val="20"/>
              </w:rPr>
              <w:t xml:space="preserve"> | </w:t>
            </w:r>
            <w:r>
              <w:rPr>
                <w:rStyle w:val="span"/>
                <w:rFonts w:ascii="Palatino Linotype" w:eastAsia="Palatino Linotype" w:hAnsi="Palatino Linotype" w:cs="Palatino Linotype"/>
                <w:color w:val="4A4A4A"/>
                <w:sz w:val="20"/>
                <w:szCs w:val="20"/>
              </w:rPr>
              <w:t>Newton</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New Jersey</w:t>
            </w:r>
          </w:p>
          <w:p>
            <w:pPr>
              <w:pStyle w:val="spanpaddedline"/>
              <w:spacing w:before="0" w:after="0" w:line="260" w:lineRule="atLeast"/>
              <w:ind w:left="0" w:right="0"/>
              <w:rPr>
                <w:rStyle w:val="spandateswrapper"/>
                <w:rFonts w:ascii="Palatino Linotype" w:eastAsia="Palatino Linotype" w:hAnsi="Palatino Linotype" w:cs="Palatino Linotype"/>
                <w:color w:val="4A4A4A"/>
                <w:sz w:val="20"/>
                <w:szCs w:val="20"/>
                <w:bdr w:val="none" w:sz="0" w:space="0" w:color="auto"/>
                <w:vertAlign w:val="baseline"/>
              </w:rPr>
            </w:pPr>
            <w:r>
              <w:rPr>
                <w:rStyle w:val="jobtitle"/>
                <w:rFonts w:ascii="Palatino Linotype" w:eastAsia="Palatino Linotype" w:hAnsi="Palatino Linotype" w:cs="Palatino Linotype"/>
                <w:color w:val="4A4A4A"/>
                <w:sz w:val="20"/>
                <w:szCs w:val="20"/>
              </w:rPr>
              <w:t>Department Manager</w:t>
            </w:r>
          </w:p>
          <w:p>
            <w:pPr>
              <w:pStyle w:val="spanpaddedline"/>
              <w:spacing w:before="0" w:after="0" w:line="260" w:lineRule="atLeast"/>
              <w:ind w:left="0" w:right="0"/>
              <w:rPr>
                <w:rStyle w:val="spandateswrapper"/>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02/1998</w:t>
            </w:r>
            <w:r>
              <w:rPr>
                <w:rStyle w:val="spandateswrapper"/>
                <w:rFonts w:ascii="Palatino Linotype" w:eastAsia="Palatino Linotype" w:hAnsi="Palatino Linotype" w:cs="Palatino Linotype"/>
                <w:i/>
                <w:iCs/>
                <w:color w:val="4A4A4A"/>
                <w:sz w:val="20"/>
                <w:szCs w:val="20"/>
                <w:bdr w:val="none" w:sz="0" w:space="0" w:color="auto"/>
                <w:vertAlign w:val="baseline"/>
              </w:rPr>
              <w:t xml:space="preserve"> </w:t>
            </w:r>
            <w:r>
              <w:rPr>
                <w:rStyle w:val="span"/>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04/2000</w:t>
            </w:r>
          </w:p>
        </w:tc>
        <w:tc>
          <w:tcPr>
            <w:tcW w:w="6960" w:type="dxa"/>
            <w:noWrap w:val="0"/>
            <w:tcMar>
              <w:top w:w="200" w:type="dxa"/>
              <w:left w:w="0" w:type="dxa"/>
              <w:bottom w:w="0" w:type="dxa"/>
              <w:right w:w="0" w:type="dxa"/>
            </w:tcMar>
            <w:vAlign w:val="top"/>
            <w:hideMark/>
          </w:tcPr>
          <w:p>
            <w:pPr>
              <w:pStyle w:val="divdocumentparlrColmnsinglecolumn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Oversee daily department functions.</w:t>
            </w:r>
          </w:p>
          <w:p>
            <w:pPr>
              <w:pStyle w:val="divdocumentparlrColmnsinglecolumn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Inventory control.</w:t>
            </w:r>
          </w:p>
          <w:p>
            <w:pPr>
              <w:pStyle w:val="divdocumentparlrColmnsinglecolumn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Associate supervision.</w:t>
            </w:r>
          </w:p>
          <w:p>
            <w:pPr>
              <w:pStyle w:val="divdocumentparlrColmnsinglecolumn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Customer assistance.</w:t>
            </w:r>
          </w:p>
          <w:p>
            <w:pPr>
              <w:pStyle w:val="divdocumentparlrColmnsinglecolumn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Associate reviews and coaching.</w:t>
            </w:r>
          </w:p>
          <w:p>
            <w:pPr>
              <w:pStyle w:val="divdocumentparlrColmnsinglecolumn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Associate training.</w:t>
            </w:r>
          </w:p>
          <w:p>
            <w:pPr>
              <w:pStyle w:val="divdocumentparlrColmnsinglecolumn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Department restructuring.</w:t>
            </w:r>
          </w:p>
          <w:p>
            <w:pPr>
              <w:pStyle w:val="divdocumentparlrColmnsinglecolumn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Ensured that all employees within the Electronics and Automotive departments presented a positive, exemplary image to customers.</w:t>
            </w:r>
          </w:p>
          <w:p>
            <w:pPr>
              <w:pStyle w:val="divdocumentparlrColmnsinglecolumn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Identified and diminished performance gaps by coaching and supervising subordinates.</w:t>
            </w:r>
          </w:p>
          <w:p>
            <w:pPr>
              <w:pStyle w:val="divdocumentparlrColmnsinglecolumn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Resolved all customer complaints in a professional manner while prioritizing customer satisfaction.</w:t>
            </w:r>
          </w:p>
          <w:p>
            <w:pPr>
              <w:pStyle w:val="divdocumentparlrColmnsinglecolumn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Fostered a positive work environment by consistently treating all employees and customers with respect and consideration.</w:t>
            </w:r>
          </w:p>
          <w:p>
            <w:pPr>
              <w:pStyle w:val="divdocumentparlrColmnsinglecolumn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Assigned work to team members based on company needs, personal</w:t>
            </w:r>
          </w:p>
          <w:p>
            <w:pPr>
              <w:pStyle w:val="divdocumentparlrColmnsinglecolumn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Balanced workloads to meet targets without overtaxing employees.</w:t>
            </w:r>
          </w:p>
          <w:p>
            <w:pPr>
              <w:pStyle w:val="divdocumentparlrColmnsinglecolumn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Kept department on-target to meet sales and profit objectives by minimizing waste and pursuing revenue generation opportunities.</w:t>
            </w:r>
          </w:p>
          <w:p>
            <w:pPr>
              <w:pStyle w:val="divdocumentparlrColmnsinglecolumn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Promoted high customer satisfaction by resolving problems with knowledgeable and friendly service.</w:t>
            </w:r>
          </w:p>
          <w:p>
            <w:pPr>
              <w:pStyle w:val="divdocumentparlrColmnsinglecolumn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Cultivated talented team of departmental employees through outstanding mentoring, coaching and teaching skills.</w:t>
            </w:r>
          </w:p>
          <w:p>
            <w:pPr>
              <w:pStyle w:val="divdocumentparlrColmnsinglecolumn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Oversaw efficient receiving and inventory management to keep stock within optimal levels.</w:t>
            </w:r>
          </w:p>
          <w:p>
            <w:pPr>
              <w:pStyle w:val="divdocumentparlrColmnsinglecolumn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Enforced safety rules and other policies to protect employees and minimize company liability.</w:t>
            </w:r>
          </w:p>
          <w:p>
            <w:pPr>
              <w:pStyle w:val="divdocumentparlrColmnsinglecolumn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Coached, trained and mentored new team members and manager trainees.</w:t>
            </w:r>
          </w:p>
          <w:p>
            <w:pPr>
              <w:pStyle w:val="divdocumentparlrColmnsinglecolumn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Delegated work to staff, setting priorities and goals.</w:t>
            </w:r>
          </w:p>
          <w:p>
            <w:pPr>
              <w:pStyle w:val="divdocumentparlrColmnsinglecolumn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Performed opening and closing duties as part of management team, including cash management.</w:t>
            </w:r>
          </w:p>
          <w:p>
            <w:pPr>
              <w:pStyle w:val="divdocumentparlrColmnsinglecolumn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Greeted and assisted all customers daily in high-traffic retailer.</w:t>
            </w:r>
          </w:p>
        </w:tc>
      </w:tr>
    </w:tbl>
    <w:p>
      <w:pPr>
        <w:pStyle w:val="divdocumentheading"/>
        <w:pBdr>
          <w:top w:val="none" w:sz="0" w:space="0" w:color="auto"/>
          <w:left w:val="none" w:sz="0" w:space="0" w:color="auto"/>
          <w:bottom w:val="none" w:sz="0" w:space="12" w:color="auto"/>
          <w:right w:val="none" w:sz="0" w:space="0" w:color="auto"/>
        </w:pBdr>
        <w:shd w:val="clear" w:color="auto" w:fill="FFFFFF"/>
        <w:tabs>
          <w:tab w:val="center" w:pos="10840"/>
        </w:tabs>
        <w:spacing w:before="300" w:line="260" w:lineRule="atLeast"/>
        <w:ind w:left="0" w:right="0"/>
        <w:rPr>
          <w:rFonts w:ascii="Palatino Linotype" w:eastAsia="Palatino Linotype" w:hAnsi="Palatino Linotype" w:cs="Palatino Linotype"/>
          <w:b w:val="0"/>
          <w:bCs w:val="0"/>
          <w:color w:val="4A4A4A"/>
          <w:sz w:val="20"/>
          <w:szCs w:val="20"/>
          <w:bdr w:val="none" w:sz="0" w:space="0" w:color="auto"/>
          <w:vertAlign w:val="baseline"/>
        </w:rPr>
      </w:pPr>
      <w:r>
        <w:rPr>
          <w:rStyle w:val="divdocumentdivsectiontitle"/>
          <w:rFonts w:ascii="Palatino Linotype" w:eastAsia="Palatino Linotype" w:hAnsi="Palatino Linotype" w:cs="Palatino Linotype"/>
          <w:shd w:val="clear" w:color="auto" w:fill="auto"/>
        </w:rPr>
        <w:t xml:space="preserve">Education and Training   </w:t>
      </w:r>
      <w:r>
        <w:rPr>
          <w:rFonts w:ascii="Palatino Linotype" w:eastAsia="Palatino Linotype" w:hAnsi="Palatino Linotype" w:cs="Palatino Linotype"/>
          <w:strike/>
          <w:color w:val="BCBFC3"/>
        </w:rPr>
        <w:t xml:space="preserve"> </w:t>
        <w:tab/>
      </w:r>
    </w:p>
    <w:p>
      <w:pPr>
        <w:pStyle w:val="divdocumentsinglecolumn"/>
        <w:pBdr>
          <w:top w:val="none" w:sz="0" w:space="0" w:color="auto"/>
          <w:left w:val="none" w:sz="0" w:space="0" w:color="auto"/>
          <w:bottom w:val="none" w:sz="0" w:space="0" w:color="auto"/>
          <w:right w:val="none" w:sz="0" w:space="0" w:color="auto"/>
        </w:pBdr>
        <w:shd w:val="clear" w:color="auto" w:fill="FFFFFF"/>
        <w:spacing w:before="0" w:after="0" w:line="260" w:lineRule="atLeast"/>
        <w:ind w:left="0" w:right="0"/>
        <w:rPr>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VM EDU</w:t>
      </w:r>
      <w:r>
        <w:rPr>
          <w:rStyle w:val="singlecolumnspanpaddedlinenth-child1"/>
          <w:rFonts w:ascii="Palatino Linotype" w:eastAsia="Palatino Linotype" w:hAnsi="Palatino Linotype" w:cs="Palatino Linotype"/>
          <w:color w:val="4A4A4A"/>
          <w:sz w:val="20"/>
          <w:szCs w:val="20"/>
        </w:rPr>
        <w:t xml:space="preserve"> </w:t>
      </w:r>
    </w:p>
    <w:p>
      <w:pPr>
        <w:pStyle w:val="spanpaddedline"/>
        <w:shd w:val="clear" w:color="auto" w:fill="FFFFFF"/>
        <w:spacing w:before="0" w:after="0" w:line="260" w:lineRule="atLeast"/>
        <w:ind w:left="0" w:right="0"/>
        <w:rPr>
          <w:rFonts w:ascii="Palatino Linotype" w:eastAsia="Palatino Linotype" w:hAnsi="Palatino Linotype" w:cs="Palatino Linotype"/>
          <w:color w:val="4A4A4A"/>
          <w:sz w:val="20"/>
          <w:szCs w:val="20"/>
          <w:bdr w:val="none" w:sz="0" w:space="0" w:color="auto"/>
          <w:vertAlign w:val="baseline"/>
        </w:rPr>
      </w:pPr>
      <w:r>
        <w:rPr>
          <w:rStyle w:val="degree"/>
          <w:rFonts w:ascii="Palatino Linotype" w:eastAsia="Palatino Linotype" w:hAnsi="Palatino Linotype" w:cs="Palatino Linotype"/>
          <w:color w:val="4A4A4A"/>
          <w:sz w:val="20"/>
          <w:szCs w:val="20"/>
        </w:rPr>
        <w:t>Six Sigma Yellow Belt Certification</w:t>
      </w:r>
      <w:r>
        <w:rPr>
          <w:rStyle w:val="span"/>
          <w:rFonts w:ascii="Palatino Linotype" w:eastAsia="Palatino Linotype" w:hAnsi="Palatino Linotype" w:cs="Palatino Linotype"/>
          <w:color w:val="4A4A4A"/>
          <w:sz w:val="20"/>
          <w:szCs w:val="20"/>
        </w:rPr>
        <w:t xml:space="preserve"> in </w:t>
      </w:r>
      <w:r>
        <w:rPr>
          <w:rStyle w:val="span"/>
          <w:rFonts w:ascii="Palatino Linotype" w:eastAsia="Palatino Linotype" w:hAnsi="Palatino Linotype" w:cs="Palatino Linotype"/>
          <w:color w:val="4A4A4A"/>
          <w:sz w:val="20"/>
          <w:szCs w:val="20"/>
        </w:rPr>
        <w:t>Six Sigma Yellow Belt</w:t>
      </w:r>
    </w:p>
    <w:p>
      <w:pPr>
        <w:pStyle w:val="spanpaddedline"/>
        <w:shd w:val="clear" w:color="auto" w:fill="FFFFFF"/>
        <w:spacing w:before="0" w:after="0" w:line="260" w:lineRule="atLeast"/>
        <w:ind w:left="0" w:right="0"/>
        <w:rPr>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10/2018</w:t>
      </w:r>
    </w:p>
    <w:p>
      <w:pPr>
        <w:pStyle w:val="divdocumentsinglecolumn"/>
        <w:pBdr>
          <w:top w:val="none" w:sz="0" w:space="0" w:color="auto"/>
          <w:left w:val="none" w:sz="0" w:space="0" w:color="auto"/>
          <w:bottom w:val="none" w:sz="0" w:space="0" w:color="auto"/>
          <w:right w:val="none" w:sz="0" w:space="0" w:color="auto"/>
        </w:pBdr>
        <w:shd w:val="clear" w:color="auto" w:fill="FFFFFF"/>
        <w:spacing w:before="200" w:after="0" w:line="260" w:lineRule="atLeast"/>
        <w:ind w:left="0" w:right="0"/>
        <w:rPr>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VM EDU</w:t>
      </w:r>
      <w:r>
        <w:rPr>
          <w:rStyle w:val="singlecolumnspanpaddedlinenth-child1"/>
          <w:rFonts w:ascii="Palatino Linotype" w:eastAsia="Palatino Linotype" w:hAnsi="Palatino Linotype" w:cs="Palatino Linotype"/>
          <w:color w:val="4A4A4A"/>
          <w:sz w:val="20"/>
          <w:szCs w:val="20"/>
        </w:rPr>
        <w:t xml:space="preserve"> </w:t>
      </w:r>
    </w:p>
    <w:p>
      <w:pPr>
        <w:pStyle w:val="spanpaddedline"/>
        <w:shd w:val="clear" w:color="auto" w:fill="FFFFFF"/>
        <w:spacing w:before="0" w:after="0" w:line="260" w:lineRule="atLeast"/>
        <w:ind w:left="0" w:right="0"/>
        <w:rPr>
          <w:rFonts w:ascii="Palatino Linotype" w:eastAsia="Palatino Linotype" w:hAnsi="Palatino Linotype" w:cs="Palatino Linotype"/>
          <w:color w:val="4A4A4A"/>
          <w:sz w:val="20"/>
          <w:szCs w:val="20"/>
          <w:bdr w:val="none" w:sz="0" w:space="0" w:color="auto"/>
          <w:vertAlign w:val="baseline"/>
        </w:rPr>
      </w:pPr>
      <w:r>
        <w:rPr>
          <w:rStyle w:val="degree"/>
          <w:rFonts w:ascii="Palatino Linotype" w:eastAsia="Palatino Linotype" w:hAnsi="Palatino Linotype" w:cs="Palatino Linotype"/>
          <w:color w:val="4A4A4A"/>
          <w:sz w:val="20"/>
          <w:szCs w:val="20"/>
        </w:rPr>
        <w:t>SCRUM Master Certification</w:t>
      </w:r>
      <w:r>
        <w:rPr>
          <w:rStyle w:val="span"/>
          <w:rFonts w:ascii="Palatino Linotype" w:eastAsia="Palatino Linotype" w:hAnsi="Palatino Linotype" w:cs="Palatino Linotype"/>
          <w:color w:val="4A4A4A"/>
          <w:sz w:val="20"/>
          <w:szCs w:val="20"/>
        </w:rPr>
        <w:t xml:space="preserve"> in </w:t>
      </w:r>
      <w:r>
        <w:rPr>
          <w:rStyle w:val="span"/>
          <w:rFonts w:ascii="Palatino Linotype" w:eastAsia="Palatino Linotype" w:hAnsi="Palatino Linotype" w:cs="Palatino Linotype"/>
          <w:color w:val="4A4A4A"/>
          <w:sz w:val="20"/>
          <w:szCs w:val="20"/>
        </w:rPr>
        <w:t>SCRUM Master Agile Testing</w:t>
      </w:r>
    </w:p>
    <w:p>
      <w:pPr>
        <w:pStyle w:val="spanpaddedline"/>
        <w:shd w:val="clear" w:color="auto" w:fill="FFFFFF"/>
        <w:spacing w:before="0" w:after="0" w:line="260" w:lineRule="atLeast"/>
        <w:ind w:left="0" w:right="0"/>
        <w:rPr>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10/2018</w:t>
      </w:r>
    </w:p>
    <w:p>
      <w:pPr>
        <w:pStyle w:val="divdocumentsinglecolumn"/>
        <w:pBdr>
          <w:top w:val="none" w:sz="0" w:space="0" w:color="auto"/>
          <w:left w:val="none" w:sz="0" w:space="0" w:color="auto"/>
          <w:bottom w:val="none" w:sz="0" w:space="0" w:color="auto"/>
          <w:right w:val="none" w:sz="0" w:space="0" w:color="auto"/>
        </w:pBdr>
        <w:shd w:val="clear" w:color="auto" w:fill="FFFFFF"/>
        <w:spacing w:before="200" w:line="260" w:lineRule="atLeast"/>
        <w:ind w:left="0" w:right="0"/>
        <w:rPr>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The CHUBB Institute -Parsipanny, NJ</w:t>
      </w:r>
      <w:r>
        <w:rPr>
          <w:rStyle w:val="singlecolumnspanpaddedlinenth-child1"/>
          <w:rFonts w:ascii="Palatino Linotype" w:eastAsia="Palatino Linotype" w:hAnsi="Palatino Linotype" w:cs="Palatino Linotype"/>
          <w:color w:val="4A4A4A"/>
          <w:sz w:val="20"/>
          <w:szCs w:val="20"/>
        </w:rPr>
        <w:t xml:space="preserve"> </w:t>
      </w:r>
    </w:p>
    <w:p>
      <w:pPr>
        <w:pStyle w:val="spanpaddedline"/>
        <w:shd w:val="clear" w:color="auto" w:fill="FFFFFF"/>
        <w:spacing w:before="0" w:after="0" w:line="260" w:lineRule="atLeast"/>
        <w:ind w:left="0" w:right="0"/>
        <w:rPr>
          <w:rFonts w:ascii="Palatino Linotype" w:eastAsia="Palatino Linotype" w:hAnsi="Palatino Linotype" w:cs="Palatino Linotype"/>
          <w:color w:val="4A4A4A"/>
          <w:sz w:val="20"/>
          <w:szCs w:val="20"/>
          <w:bdr w:val="none" w:sz="0" w:space="0" w:color="auto"/>
          <w:vertAlign w:val="baseline"/>
        </w:rPr>
      </w:pPr>
      <w:r>
        <w:rPr>
          <w:rStyle w:val="degree"/>
          <w:rFonts w:ascii="Palatino Linotype" w:eastAsia="Palatino Linotype" w:hAnsi="Palatino Linotype" w:cs="Palatino Linotype"/>
          <w:color w:val="4A4A4A"/>
          <w:sz w:val="20"/>
          <w:szCs w:val="20"/>
        </w:rPr>
        <w:t>CTS Certification</w:t>
      </w:r>
      <w:r>
        <w:rPr>
          <w:rStyle w:val="span"/>
          <w:rFonts w:ascii="Palatino Linotype" w:eastAsia="Palatino Linotype" w:hAnsi="Palatino Linotype" w:cs="Palatino Linotype"/>
          <w:color w:val="4A4A4A"/>
          <w:sz w:val="20"/>
          <w:szCs w:val="20"/>
        </w:rPr>
        <w:t xml:space="preserve"> in </w:t>
      </w:r>
      <w:r>
        <w:rPr>
          <w:rStyle w:val="span"/>
          <w:rFonts w:ascii="Palatino Linotype" w:eastAsia="Palatino Linotype" w:hAnsi="Palatino Linotype" w:cs="Palatino Linotype"/>
          <w:color w:val="4A4A4A"/>
          <w:sz w:val="20"/>
          <w:szCs w:val="20"/>
        </w:rPr>
        <w:t>Computer Tech Support</w:t>
      </w:r>
    </w:p>
    <w:p>
      <w:pPr>
        <w:pStyle w:val="spanpaddedline"/>
        <w:shd w:val="clear" w:color="auto" w:fill="FFFFFF"/>
        <w:spacing w:before="0" w:after="0" w:line="260" w:lineRule="atLeast"/>
        <w:ind w:left="0" w:right="0"/>
        <w:rPr>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11/2000</w:t>
      </w:r>
    </w:p>
    <w:p>
      <w:pPr>
        <w:pStyle w:val="divdocumentulli"/>
        <w:numPr>
          <w:ilvl w:val="0"/>
          <w:numId w:val="7"/>
        </w:numPr>
        <w:shd w:val="clear" w:color="auto" w:fill="FFFFFF"/>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Graduated with honors</w:t>
      </w:r>
    </w:p>
    <w:p>
      <w:pPr>
        <w:pStyle w:val="divdocumentulli"/>
        <w:numPr>
          <w:ilvl w:val="0"/>
          <w:numId w:val="7"/>
        </w:numPr>
        <w:shd w:val="clear" w:color="auto" w:fill="FFFFFF"/>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Selected for tutoring program</w:t>
      </w:r>
    </w:p>
    <w:sectPr>
      <w:pgSz w:w="12240" w:h="15840"/>
      <w:pgMar w:top="500" w:right="700" w:bottom="500" w:left="700" w:header="720" w:footer="720"/>
      <w:cols w:space="720"/>
    </w:sectPr>
  </w:body>
</w:document>
</file>

<file path=word/fontTable.xml><?xml version="1.0" encoding="utf-8"?>
<w:fonts xmlns:r="http://schemas.openxmlformats.org/officeDocument/2006/relationships" xmlns:w="http://schemas.openxmlformats.org/wordprocessingml/2006/main">
  <w:font w:name="Palatino Linotype">
    <w:charset w:val="00"/>
    <w:family w:val="auto"/>
    <w:pitch w:val="default"/>
    <w:sig w:usb0="00000000" w:usb1="00000000" w:usb2="00000000" w:usb3="00000000" w:csb0="00000001" w:csb1="00000000"/>
    <w:embedRegular r:id="rId1" w:fontKey="{4C4CE854-77B8-490B-B7A4-21C3148CBB56}"/>
    <w:embedBold r:id="rId2" w:fontKey="{FB668A98-01CF-49D4-BE48-54B474807644}"/>
    <w:embedItalic r:id="rId3" w:fontKey="{4FAB9E19-1F22-4977-8C17-CE2A791BBC8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24"/>
      <w:szCs w:val="24"/>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24"/>
      <w:szCs w:val="24"/>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4"/>
      <w:szCs w:val="24"/>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4"/>
      <w:szCs w:val="24"/>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
    <w:name w:val="div_document"/>
    <w:basedOn w:val="Normal"/>
    <w:pPr>
      <w:shd w:val="clear" w:color="auto" w:fill="FFFFFF"/>
      <w:spacing w:line="260" w:lineRule="atLeast"/>
    </w:pPr>
    <w:rPr>
      <w:color w:val="4A4A4A"/>
      <w:shd w:val="clear" w:color="auto" w:fill="FFFFFF"/>
    </w:rPr>
  </w:style>
  <w:style w:type="paragraph" w:customStyle="1" w:styleId="divdocumentdivfirstsection">
    <w:name w:val="div_document_div_firstsection"/>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ivdocumentdivparagraph">
    <w:name w:val="div_document_div_paragraph"/>
    <w:basedOn w:val="Normal"/>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name">
    <w:name w:val="div_name"/>
    <w:basedOn w:val="div"/>
    <w:pPr>
      <w:pBdr>
        <w:top w:val="none" w:sz="0" w:space="0" w:color="auto"/>
        <w:left w:val="none" w:sz="0" w:space="0" w:color="auto"/>
        <w:bottom w:val="none" w:sz="0" w:space="0" w:color="auto"/>
        <w:right w:val="none" w:sz="0" w:space="0" w:color="auto"/>
      </w:pBdr>
      <w:spacing w:line="760" w:lineRule="atLeast"/>
      <w:jc w:val="center"/>
    </w:pPr>
    <w:rPr>
      <w:b/>
      <w:bCs/>
      <w:caps/>
      <w:color w:val="144182"/>
      <w:sz w:val="52"/>
      <w:szCs w:val="52"/>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ivaddress">
    <w:name w:val="div_address"/>
    <w:basedOn w:val="div"/>
    <w:pPr>
      <w:spacing w:line="260" w:lineRule="atLeast"/>
      <w:jc w:val="center"/>
    </w:pPr>
    <w:rPr>
      <w:sz w:val="20"/>
      <w:szCs w:val="20"/>
    </w:rPr>
  </w:style>
  <w:style w:type="character" w:customStyle="1" w:styleId="sprtr">
    <w:name w:val="sprtr"/>
    <w:basedOn w:val="DefaultParagraphFont"/>
  </w:style>
  <w:style w:type="character" w:customStyle="1" w:styleId="sprtrsprtr">
    <w:name w:val="sprtr + sprtr"/>
    <w:basedOn w:val="DefaultParagraphFont"/>
    <w:rPr>
      <w:vanish/>
    </w:rPr>
  </w:style>
  <w:style w:type="paragraph" w:customStyle="1" w:styleId="divdocumentsection">
    <w:name w:val="div_document_section"/>
    <w:basedOn w:val="Normal"/>
  </w:style>
  <w:style w:type="paragraph" w:customStyle="1" w:styleId="divdocumentheading">
    <w:name w:val="div_document_heading"/>
    <w:basedOn w:val="Normal"/>
    <w:pPr>
      <w:pBdr>
        <w:bottom w:val="none" w:sz="0" w:space="12" w:color="auto"/>
      </w:pBdr>
    </w:pPr>
  </w:style>
  <w:style w:type="character" w:customStyle="1" w:styleId="divdocumentdivsectiontitle">
    <w:name w:val="div_document_div_sectiontitle"/>
    <w:basedOn w:val="DefaultParagraphFont"/>
    <w:rPr>
      <w:b/>
      <w:bCs/>
      <w:color w:val="144182"/>
      <w:sz w:val="24"/>
      <w:szCs w:val="24"/>
      <w:shd w:val="clear" w:color="auto" w:fill="FFFFFF"/>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spandateswrapper">
    <w:name w:val="span_dates_wrapper"/>
    <w:basedOn w:val="span"/>
  </w:style>
  <w:style w:type="paragraph" w:customStyle="1" w:styleId="spandateswrapperParagraph">
    <w:name w:val="span_dates_wrapper Paragraph"/>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spanpaddedline">
    <w:name w:val="span_paddedline"/>
    <w:basedOn w:val="spanParagraph"/>
  </w:style>
  <w:style w:type="character" w:customStyle="1" w:styleId="jobtitle">
    <w:name w:val="jobtitle"/>
    <w:basedOn w:val="DefaultParagraphFont"/>
    <w:rPr>
      <w:b/>
      <w:bCs/>
    </w:rPr>
  </w:style>
  <w:style w:type="character" w:customStyle="1" w:styleId="divdocumentparlrColmnsinglecolumn">
    <w:name w:val="div_document_parlrColmn_singlecolumn"/>
    <w:basedOn w:val="DefaultParagraphFont"/>
  </w:style>
  <w:style w:type="paragraph" w:customStyle="1" w:styleId="divdocumentparlrColmnsinglecolumnulli">
    <w:name w:val="div_document_parlrColmn_singlecolumn_ul_li"/>
    <w:basedOn w:val="Normal"/>
    <w:pPr>
      <w:pBdr>
        <w:bottom w:val="none" w:sz="0" w:space="2" w:color="auto"/>
      </w:pBdr>
    </w:pPr>
  </w:style>
  <w:style w:type="table" w:customStyle="1" w:styleId="divdocumentdivparagraphTable">
    <w:name w:val="div_document_div_paragraph Table"/>
    <w:basedOn w:val="TableNormal"/>
    <w:tblPr/>
  </w:style>
  <w:style w:type="character" w:customStyle="1" w:styleId="singlecolumnspanpaddedlinenth-child1">
    <w:name w:val="singlecolumn_span_paddedline_nth-child(1)"/>
    <w:basedOn w:val="DefaultParagraphFont"/>
  </w:style>
  <w:style w:type="character" w:customStyle="1" w:styleId="degree">
    <w:name w:val="degree"/>
    <w:basedOn w:val="DefaultParagraphFont"/>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numbering" Target="numbering.xml" /><Relationship Id="rId6"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Patrick Walker</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YGIAAB+LCAAAAAAABAAUmrV2hFAURT9oCtxKXAZ36HAb3Pn6kCYNazLwuPecvbPCwRxPcJBAsQLLMgKH8gRJcBxCQDjCCxjyJXxPJKP6644/ZkpvjcRE7xfaiAlQNnTey5wbS9Rk7iKIqjfQ67y7cL6wlOAgpdWUD0smvwgh0u+AWWxU/eJ72iIv4Nhuq2Nmqr/iRbh6X0S0r1DbdFaTBrBVkvfTQ9FnlQlwYNwmFyBGP1LC4k7+3ECyLFTBj+K</vt:lpwstr>
  </property>
  <property fmtid="{D5CDD505-2E9C-101B-9397-08002B2CF9AE}" pid="3" name="x1ye=1">
    <vt:lpwstr>8jtM5g5JkrMCiOAoD1y1bQIRphDMnMY2UFETXfQ2GJp/xNrGXbRDvWuuUBEqDxawqZYLnvnu/pHO62lajzCdwRvj2AvPFjypqhQCOseRSz2DhasVKKpRHzMjWK2xorc6vDUjOdEbTdI4ajzHIsw8Ug5o6cv1A1oknLOQUUTLP9z+SFwDKGiDKUs1IiXmB1uQhpecfxu+Js2aYa/GqKiDLhZto8nBSiN+LLS5KnxXzOuC/FvMn82C5TF7tAgDZq0</vt:lpwstr>
  </property>
  <property fmtid="{D5CDD505-2E9C-101B-9397-08002B2CF9AE}" pid="4" name="x1ye=10">
    <vt:lpwstr>dISSgIzTxn7IZr7YUVrWtC8Eo33P6opfkbS0XZc40Unwua2ekcnHFhXOthhsrrt7Zt01r2iQB+m/vMqXK8kRQRe94qVQRFDS96pqBFJWj76SSQpUtMJgOw3u8Xs2VsUmtKv+mySV63P3mZdm8cWTxkx9xj8aURkf4Xx7boVL1cPnvbG4dOL76oa3wDpoMfDL8b6LK+Fuf/SIKx/dWW2Gh2wEMwkuqSWb3LKxWwYIAnUWRGT8seeu6QfO1qxoKj3</vt:lpwstr>
  </property>
  <property fmtid="{D5CDD505-2E9C-101B-9397-08002B2CF9AE}" pid="5" name="x1ye=11">
    <vt:lpwstr>EdCDgd+Nl7HZMc+4UQl3zVeA/sQYUHnjk2VntzgxNoBTSaIbk0XlPo7Ptvxa1lNFJrIiYmsmlsOjL6lVC1RpOr8zz/2oSo+n6LhD2Qdx2BJoLrARdCZ240SxAiV7VLzUCJv85d1DSPtcYqHzDTKZYN9OcTvvze8Jlw6Tquhzg3BrvhFIby98zUwJfqT8tWuZ7s/Nj3ZpB8s4Rs8+UEvjlFL6IkpqsVK7ZD84xBCDW1WjJI/oUgvR6eC2obiuPR/</vt:lpwstr>
  </property>
  <property fmtid="{D5CDD505-2E9C-101B-9397-08002B2CF9AE}" pid="6" name="x1ye=12">
    <vt:lpwstr>NqhZify+4NZvKGurbrYG23zxvF10D8RjBusbDyd9MdYyxZb7if2iOALLNOuyNMrcIKGizu94MOMFOC2y3M0+/f6+v7fOHqvHtBzcgOv5VWgLbHhDAQb+Rg9WpvLRPi5/DQzjlcwdVwP1JbLreiCS3UF7Bk6mtQwp36FNbXWW6fXDtvs103+rJQo1bbuGC6Ncqc3Mof38xA6deURagczzTf8xlEkwyUB3hWMnTxCagr8+Ch3LrYUvvBbZx3ETwf4</vt:lpwstr>
  </property>
  <property fmtid="{D5CDD505-2E9C-101B-9397-08002B2CF9AE}" pid="7" name="x1ye=13">
    <vt:lpwstr>t9V+uz3X1GAaNDMr1fKTcIpSPRpoZYapmWKTAbh8L3oUB8ONr847GqkN4ApVo7ONubPEEdW9/eU7f7oIDGfax1UManSfM7Ou+KWSju5TrbNx8mhaPZ0tF1q0j1bUz3rjD36XV87pteJectE5eicz4GsJq2ZkyEIekGIvQrrmYJWzcQhGG3Msxj9rwKGNd+aVawKIuWMJ7jPhHbRgvxeAWLbyJ3jYbNPy5/gDmrrTs+MHtLWe8B06a5F11Qs4/Vr</vt:lpwstr>
  </property>
  <property fmtid="{D5CDD505-2E9C-101B-9397-08002B2CF9AE}" pid="8" name="x1ye=14">
    <vt:lpwstr>ax43oi0dxLBYl/HQICs7O+zw/6XpGm4oks7Mjt1rZxLTJTllqK2zqto1YTJnlXqSjOblBXngiE7OO0afM7Py5FiUHuRd+iFEBAW6uG7ntLmROSyVpmfB5Lb/zhrbJ1bl9Uajx47pjEGL/DsAwYsaC3t1PIA68+LVVASTfZEMerm7t+cWAqBrOP5GrCr8cW5Yk6YKNCBhs5TpoQmgOSgfkZrONh6QBU1Kqgsxu3S3vHxP6N4fDlPKVnYL+joDdU6</vt:lpwstr>
  </property>
  <property fmtid="{D5CDD505-2E9C-101B-9397-08002B2CF9AE}" pid="9" name="x1ye=15">
    <vt:lpwstr>kTI0Ft8+upBP3hPKp7iOaC9kR6FllNJWaYwsBGCXk+hkupzjkmekH3HfoTDkNYfTAZ8rLp6YnZfcoVKbTimRMTi3xB7FwQEtD0T8VlZVaE6jHcFV3Uxn2Zg8uBEwxFXX73IR/t5RwHdSayDeCKGtcFiB8xH5oK46IRiAaXS0o3mlM76CI4sU5yDV4AOPW13YyUcD/4kajWcDfsUFwDduLyl1+1OsN/OwtGrXweFyN/KWxFoXfIa118S9YdPdaP2</vt:lpwstr>
  </property>
  <property fmtid="{D5CDD505-2E9C-101B-9397-08002B2CF9AE}" pid="10" name="x1ye=16">
    <vt:lpwstr>zapvnFaBCzW9qY8bBZooqo6DGjHSh8epdgtHxk4wb1jiGGZAJhXc6IrSqVV4UhXchpl1KAyq6OkDB1CzQdoyDjqOY4UHbcMa0Yi/Vo2rfRwjG9vGnB1yOYx/xpaMfFBJF8zJI6DWkSA4f0ah8FTVs6c2xWXN/u7iErIfxYdwN+fRiz3KWw9uLljFM/oj1GLEyARGIAGtSeaAQ5KK6ipjD3OeEh+UVV8SSYLeKVRQzeBgipoF0zGnJfyodvXShrp</vt:lpwstr>
  </property>
  <property fmtid="{D5CDD505-2E9C-101B-9397-08002B2CF9AE}" pid="11" name="x1ye=17">
    <vt:lpwstr>b51de7OdU9k88mmVWwLlh5cVPx3GRC4Z64dlbhtRFBdkdRjUiiZyDK3/MB1WgxBfdmlZN24hBS+7QtL1vtKRYxtinhH4EhJIthzbwKBYSB0JO4NurtUag34rmn/met48zoJX5M3MFgzz1wZxMvbCf2fMuOGcdk0XfS3lWOqrOamidGfzU9A57/0icyHGMrj1NnIQqAcIop7Pr+HAQJt+8CFYtn+biEVdS7ew6F4YQtySJApxdzEIu/QziNd8w+c</vt:lpwstr>
  </property>
  <property fmtid="{D5CDD505-2E9C-101B-9397-08002B2CF9AE}" pid="12" name="x1ye=18">
    <vt:lpwstr>ro4C8d5yZ8JRpubNxuOEP06PJKLH38X0rvvKg1MkJ1JC9aBy4Jr0CbTbmQYs5aw3fwfow2mYR6X0/XfULER4aYhS/SRqCvngLmUQ8vjCKUZ4xgZ/UTE/e/UteUZvFoGuYf2tKjgdTkfHIT3RYzTJ95HMQ3SU+taOLssd0zqVbBQKYaXbfN7AQH87hxC2Tbjs6pr2cvhOdesG8EKRcEVQ6+bF5DSr+oQcBD3apoePdj3dPs+5+BS/4WVjP31JvFb</vt:lpwstr>
  </property>
  <property fmtid="{D5CDD505-2E9C-101B-9397-08002B2CF9AE}" pid="13" name="x1ye=19">
    <vt:lpwstr>YT4HNZICUXIp+HCg1+koL5flzUCJm3f3gwKtsSSJKu1Ksyuvi63JbYDYjtJwAoQL1eM39zrQODpRkM1IGgTHYJil/5WclVcGu0/wEXKQY12AMcK476kt5TR5Y+G9eRBZj6YGQn/wEMDboe1z0uIx9/bo7Z+O/ecvmKNWMXjtutnyEWNxunaKIDLye230BSGBbf3wJD2LsOFnnW+MeyeBJhHRxF0BMFFPT733YChc9GULG0x1WR2fDCXjnr8LyyK</vt:lpwstr>
  </property>
  <property fmtid="{D5CDD505-2E9C-101B-9397-08002B2CF9AE}" pid="14" name="x1ye=2">
    <vt:lpwstr>TkcPYFM1kkyNBAbOPUdKFidtklj3WekvkW13fkPO08GkxjyTgykszxszj4SYjViONncJNxctZhFnrzKQAWg8SzoXDjZp7TsFnaS8T+NpRTJg57ksibrbzRR80YvGQJnb4WudaV2xkH4nYruoPWV2pxh22hGjZSrErCtHRGkCBYYkUh1ZeC7zg/rE22Cfd8AnNKjlaKfo1F8/DTuXgKe60fd8xqaxIUWzfMWmr2TSRaIDDTPThrmyfi6iZvdEEB1</vt:lpwstr>
  </property>
  <property fmtid="{D5CDD505-2E9C-101B-9397-08002B2CF9AE}" pid="15" name="x1ye=20">
    <vt:lpwstr>iau3GqHTtf22LH0ko3aIyfYFP/2getDvld5qEWTqc6zLPh5GCoTN7AMV5zf7NGmhChoPdNA0Bx96PUU/myPK0KNHSBMSXRjBXofKKkKbU6BAcUB6AsiMMTypqcCVPh6xGULgHZ/34Bdbmm5lFoycBlxhd7AyQ/DrpuS3bdEXC3aW971eWGqk0VYsLVcKOGrG/CWz1+LRJV6vR4KlnzeKaRjkJ8AE8zJftQSXCj+xCAMnqpemqMj8NkBpyWSLYz1</vt:lpwstr>
  </property>
  <property fmtid="{D5CDD505-2E9C-101B-9397-08002B2CF9AE}" pid="16" name="x1ye=21">
    <vt:lpwstr>NvqXd+ZwLjOmpEagwS+u4CzIF+P0GCCRusfbW7/MjP4XGuiMpIVHzlKw/p9HO3MZrhIpZWim1DhcL8mWi/Hjzcw86H9VPGnew6hzu+IjFFnlxNaIjGkqIKaiy8SsfCEzhk7V86fn+PoYTxsxKdOnEiqGmfmhxijsd7lzljfGoPzwlcW1hdilNFtEULV9amAOXlNS5a5KtkTBVBuvaGP2Fq4H0juKpF4zWu+Qp2QLMuvprG4O94z9MI5SUbXn5xL</vt:lpwstr>
  </property>
  <property fmtid="{D5CDD505-2E9C-101B-9397-08002B2CF9AE}" pid="17" name="x1ye=22">
    <vt:lpwstr>tTsFgq1xrrYD7pp+Vv9UESziV1G6gWLSRVucA54YRqT8VJWHLwIqqbiQLOgRgki6L3ABXmFkSXVIkCQ4Vyr/zdnAnbxfJ02o+uME1adDV1IGNDf65lJyN0tmwKUZ9AnjklyGTpSp9zp1ZCl9bTSUHv6780+92w4GUIl3E/eIjkEfyZ1rrCxytU8Yt8IO769S5A2qdG6r74AYmLW+EPRmHR871pnacAldtMOJioCMwYZNBBWuFstyZd2Q+bd5EHd</vt:lpwstr>
  </property>
  <property fmtid="{D5CDD505-2E9C-101B-9397-08002B2CF9AE}" pid="18" name="x1ye=23">
    <vt:lpwstr>fd5dvRcWXj6b+USryjSnw/FaR9G+CKKlzrDVjSaJ/oB4DkSpx/4rEVjSvcEVj+2C/tYNF5RaZ5Lu1JRr7aDtLAch/YbcisDfELirTZX1yw5behvSOIStppChXzQd9Zj6GuhBUcqCcQ2jz3iSiWNKyUadKwxBWJDLx0x0Een24n0N0PIHoyK5G9A4TBQ9nON9bAkHla+G0mBOEJD4042dRUJ26eabp+DLLPHnbKM1uYbqfWvL8xPFHZT860+11Xu</vt:lpwstr>
  </property>
  <property fmtid="{D5CDD505-2E9C-101B-9397-08002B2CF9AE}" pid="19" name="x1ye=24">
    <vt:lpwstr>jZFFqYxadxZ7QKjz+YaEv2qNviCfWJ8tqDzw6wYH7irkWgFklP+qPmTDC1yDDR7DZZULpJg+G7dVxYjmIfbNOULIFjhHv7cQNP0vFqAn54rNvlAqupbZNy0PP1zwg9XO/MJb1Syda6ePpoxDRe4urL4Rn60aGVCyUY5XJuPOr8AN6FVMHV7dJKEyujvJjeyBI+Ycst1SYyRNth8zQfsxZ3BK3hHy0xsVpXTqRmFvwDTJicR/Dyf1EmW9XlXHhYt</vt:lpwstr>
  </property>
  <property fmtid="{D5CDD505-2E9C-101B-9397-08002B2CF9AE}" pid="20" name="x1ye=25">
    <vt:lpwstr>5bY+uce0jTTxn0f5mjcDweqdcKgbsiJmrAkp9KXfR2tKRTrN06Pu3HnGcbkQe4saSeUijXPpVlxtk52p04QmtPFaBkbHvtRmApAMk8902UNnRS/vu9/3JoJN472fTK/vJ4B5ZmPOH6WZxvvUfmIyBhjBoaAPnZPltHT8xgO0A028z/4yBzocvUGPbXBYtP4bdmu/RSwA4obIj5QqEt4fOuNdGegmyj/90R1OedP5xcAUXT9FEooc6bR/7xFHJMj</vt:lpwstr>
  </property>
  <property fmtid="{D5CDD505-2E9C-101B-9397-08002B2CF9AE}" pid="21" name="x1ye=26">
    <vt:lpwstr>w7HzzuncFtsbtdvi/FMpRT/UxhjyLzW5LPOYw58gaKkB1HVb1VzoD27qa/964UCEmhL1iBEcaIuBTJXSs4iMNxugN9yK3cC8g1v60f4QdHTJR7CNgKjVKo8O1E1yt00gWZBuJcQcZLyS5huc+RK+d2NREp7x77pDVjl/j4ymVNQV418ZRafn+EziJk0p47wkSo83OaD0k4IJIqRqdUSvbNOB6z81f5dCVNjMo2TvvpcdKaB00aiteygk/P6dU3J</vt:lpwstr>
  </property>
  <property fmtid="{D5CDD505-2E9C-101B-9397-08002B2CF9AE}" pid="22" name="x1ye=27">
    <vt:lpwstr>ev23rX8mlkKG6JK9eE79b83JMTD8W2/HEJrhl44RmW8wZCiYDBgH+wpXxEoZs7LVaHFNE7XL+FLOlcoHGcBLnkMUiF7qOwUJBBFDNoImkDIGIQIQ3WFyMUCQZPA/pBjpQV9L0sXg2QYk2FWJD34EcOLWF5n1zC/09Gn1AcKfADvk1YptcRu4mQCRjvRy/CM79juC4J55P98SoBegv+CMhmFEW/yrp3ZXK4JZznfPrnb8aCsaQdmYTy+TSBTbwmT</vt:lpwstr>
  </property>
  <property fmtid="{D5CDD505-2E9C-101B-9397-08002B2CF9AE}" pid="23" name="x1ye=28">
    <vt:lpwstr>JVkmHixVuFktN7NlS2OSMsmxNKGeUYNabOodGnyAWMbwLShY7+H5QUvNOhdrbImmAxQVRLpvoc6ZinZ7vTl9M9EHwASRzRbnjx1WP8FoM/JRhWWJTkoIL9CelL/rG6AJqOuf9shTpPlRWeHHmAuOuCOKJEPj1TB9vcNlzLoDFmdP0GRSkX2/TNS0S/RR5uJ6zHtYHe6+EsBB8p+q7rB1tmUMevsGdy+uZ77xJJoKKTAW0NrVj+iMhQEyXjRNmaO</vt:lpwstr>
  </property>
  <property fmtid="{D5CDD505-2E9C-101B-9397-08002B2CF9AE}" pid="24" name="x1ye=29">
    <vt:lpwstr>zgfd3Ik/bAbCUgMdvk8hVTlACb5OSxt6lEpBq6HRmMCottg276dAHfTSe5axAOYv5FTPCxMWd/MMTnyiTLtDyxRZlTAXXtZqmgyymUv3ht8iWeav4C5yAqNx+oDPHcclNzHjJ9PYXl3Q7mlYbv0bVwh9AS2gzWSEbmVNhKXKCR0UnyFsR6XkdSgFKdX7oo1fVR0g+jPpFYKGu8iLp0CWgITLCY+sJqR8wAnBcGG4oPa+PwmA26f5LQWnGnYfmp9</vt:lpwstr>
  </property>
  <property fmtid="{D5CDD505-2E9C-101B-9397-08002B2CF9AE}" pid="25" name="x1ye=3">
    <vt:lpwstr>9EWXHjGC7UgIKIgpWM4P8j6/Rj0q5Pxkg+7XzKD5TPkw7GR3WNbNZBTmArMniAf3TL7pzrwbEytepB+xdRjIHv8gOUb7GuT35HnGxyiW9+vtm308s2+8r7xny860A/OeRbWeEj8VW4LVKZ9AXwvQmmNsIbtTGlQkTqasT0OGnXE/ElcXT4XDbBkEZdsrZCuw9FVDJpJB1q+uXR8ghct62iYVZp9ZVsbl/e8FB+q/e1TLqPU8+rAQ2Uv/rstzX6a</vt:lpwstr>
  </property>
  <property fmtid="{D5CDD505-2E9C-101B-9397-08002B2CF9AE}" pid="26" name="x1ye=30">
    <vt:lpwstr>dIcsgTRvoMqWlAcG04A79l4Ep/phw0/4QufT11KzZvGpkZfJC78krLWKT+sac9DuUz0fXJZT21axoNed2ad2p8n9V7Ap2GoMvQk9SKMuViRUNWKDH9g1feHMWxEeaDpr1G0rGj4VhN9ivnAzXuZUSCjG5igOZOBrP3EkIXIx5wUXE+7muRK2iI6VkEsB6qCr0VH7xAWGwISLiFScXOSLxDa3F2ri4f+5aof3djlDCyRdUOhSduDsi45mWYnnc/0</vt:lpwstr>
  </property>
  <property fmtid="{D5CDD505-2E9C-101B-9397-08002B2CF9AE}" pid="27" name="x1ye=31">
    <vt:lpwstr>eBctWqpCZwSHkNdPIzCQBeg+OF+swg8E4oKLGMILdgFlvJ0h/6ZTYRpepIrwN33CWu7NNLDQe4Fv1aTs6DXZiurwSyujpiWZPuf/aya4OdKJ7g/5OMPk66J47Y03w9GXJLqe9ovdbRaMsOpWJMfuXNMybaVc44mssjrZvoHue5alGKQm8DOQHq+q0Z7m073zfe/hqyFVSS/TBtv20F/iHFhYB594gUptI6yRjS9eHE9SK8/KHC8T0fvvmuzb1+U</vt:lpwstr>
  </property>
  <property fmtid="{D5CDD505-2E9C-101B-9397-08002B2CF9AE}" pid="28" name="x1ye=32">
    <vt:lpwstr>CYAzv75kcY2DfcDYpNfn9xNhZ8SuP/7wTBIJ6P7rrpGMu3yRTzlLbHdcJG2sj53tN4RYXchhyFsqVeFYKT/MY3x3obEGT6i9lZEb44aWaDoQ+XQqoU3HpGrfb+YQrnKjLP5hhySGhYLRT4iwgVpVvvclzJPP95zmObp7EA+1sCxovJPsnjHJMJcAmTGg0O+Pz3n21InkDclMdr1+ArctOrw+3oM844h5V7XmIDHzwsCf9S4q1BhLuGesmrAr0WR</vt:lpwstr>
  </property>
  <property fmtid="{D5CDD505-2E9C-101B-9397-08002B2CF9AE}" pid="29" name="x1ye=33">
    <vt:lpwstr>fBV35ImukC58c7UJHfC8/ygSy6jl7M5ybhO3GCQ9J8hAL8XRW7j49dk+MlhE4tHsxfUk9dQjdVS3YcvYBdnXRn8XA+M/VWxN+5inaGU7vN0bPOjl2cdqt2jKj0AJobtZt1K1jVfrURpVJMWgYrbc3fuuAEPiuvkzue4s0o+E40Xos6ATquK2DfvvAUX234luj7JanIvAjaE7Ua36OxpIQvlciug4V8MeRePgwlh077d2OtJlgPxX1DerqlOvwG7</vt:lpwstr>
  </property>
  <property fmtid="{D5CDD505-2E9C-101B-9397-08002B2CF9AE}" pid="30" name="x1ye=34">
    <vt:lpwstr>shf5YHRMuJBfM471VJuT6i+know+ZNmCNq3JATQhLx6Ht0Un4feXKoxe2R/V3lv5BWgao2tCwSOlMNBTjTFeInEtEDgGUc+cOQ1JNCmrNXOf2BtsivPM50x+xDLD+cMG+43Dw01NBCHr2q7cQ7n2Rw0VW9iDc46nbQMPmpofvLVTASQtyvHXikzbyct3R2yaYKYjV0aL7dyrOgekHWMncRvAR5d1Y3YMcY6zmTh2lO0MbS0yE6lQ6rbzvcfo2Cy</vt:lpwstr>
  </property>
  <property fmtid="{D5CDD505-2E9C-101B-9397-08002B2CF9AE}" pid="31" name="x1ye=35">
    <vt:lpwstr>adCat3M6N2PsgHDcR7+6vovY5B8uNrA1UYi1XYIvXamr+mibHHDZkEqhoYfjTzx+3O7j0komfi+CCRGxjDgIpwRGJczspZWBPut5g9PBDPAf+p3GlpxTwxtGuP3CWl6ip5cdiJipT7yZL4C/nzyAdwx8CIpvqQHHSX1NDxYj3bqbwZEbIlhpa/jHLc/P8B8y3asS0W6Y2bJVAFWZuPkUVpsWYzUPs8dk3m3aaKTIaHaFgNMrWKSySLQMEHWm42T</vt:lpwstr>
  </property>
  <property fmtid="{D5CDD505-2E9C-101B-9397-08002B2CF9AE}" pid="32" name="x1ye=36">
    <vt:lpwstr>6+ix4m5sqpImGEGyKVqzfds8j5XOlWecgmjXeS3lPK0GzULxMynnMFTdtvXOUuJ+ynraFpvsZ/ESgBT2Pn49YiI/s1xbzX4e/JPuqDRlVMSd8h5wAKFEpwlx9JcabVvssg2FvvRnpZwJYKNLhsfSTn+gxTIdlqi31i5aqlrdejhildM2D1Vw+Ey6Oj98c6/0F9TDlvQuhN1rgGYAbzrCXI7L90aNIdtXV0AThXd4L3vryvDH0yLPoszV71XC5XN</vt:lpwstr>
  </property>
  <property fmtid="{D5CDD505-2E9C-101B-9397-08002B2CF9AE}" pid="33" name="x1ye=37">
    <vt:lpwstr>tU80O42l2YJHrv2dl808Vpae71SsoS3s8p/jYENulyig3W57hKBgROWreXMIKPu10k2GdbgpfrWUnnaI8i6I9vnTliiKKCqZ15cOsh6mvzkv8iTt1tCCS6qFTFwvXYj5nLVTivRuzdL2YJXx+EIHDznHkUeEwyrkSfnndxpoSxRnMNJr+ZjDjK9pesT60MwZid8LV43RrYl+Imrbp9cgVmQd4kNOXVJpXTEwvSF9HbkejKq8e70IW75DURApZ/h</vt:lpwstr>
  </property>
  <property fmtid="{D5CDD505-2E9C-101B-9397-08002B2CF9AE}" pid="34" name="x1ye=38">
    <vt:lpwstr>Hrk0biakQR8unRHKYETVAFOW7AKv0yAeKw2uVywq/crfWSB6NbhdkbjeYal6ghq6Boyt7BCcJuWVyvVdeojRWLyc84MqISJF6HXIOf/DyKRfTlR8mRX7UyJE0vQzLTEUjGhwPuHl07tYSwdDGWG2Vw7nNeVaG/Sk7HNesXuE8j4cvbqJ9bKEehLtFaA8QPBgcPrMlb+U8ILUn4mIidQTsFjbxnOjLgr4hD6QzXgrVk4+UgoLka15TAoRVsaAv3o</vt:lpwstr>
  </property>
  <property fmtid="{D5CDD505-2E9C-101B-9397-08002B2CF9AE}" pid="35" name="x1ye=39">
    <vt:lpwstr>zUi3lLnv80WTmeFGVXOuhQd3zmCQc+GvRFj9vVlyU2tCs7LqYzFxvQMtBNsemzQ41dL6BA1L39n3+YgUsDwWV2hfT2N2veduzjOUK7s60nBOyDoVHzd+jmh6SzqDikfVDVP97ClclrL7a6vl2bTzYsQBadfCtqVOYVnia9Y7ihfC0ZJanrCTiEvUX0DsULUl+ok3KufcA1RYjfy/e1JvmRZxTs9XcwTW/WMDoNgUA3yxwOIeS3EqbVG221WfU6/</vt:lpwstr>
  </property>
  <property fmtid="{D5CDD505-2E9C-101B-9397-08002B2CF9AE}" pid="36" name="x1ye=4">
    <vt:lpwstr>oID0StuDQYj5DxxEGAMznrOCyA4f2zMmjMrKgmRt4Cbslc4+6JJbQp/j52RyR+wn5Yx70MD/2JknWlEd5TAZf4WCrfy8YHkl2t75HYefpdWWyWKdaHSS/mi8o9Wdrg8Uttqkt80Oz3Kwm5+1KS1AXo3Cb/rOWVt2cRx+Y1kinAtW0O0WPG5bv7pvmCww1yHvz/aqqGpkJnahrHDz7RdQ+U6Y/HnPC2ZHoarJFIXqRpPF65fqB3OGZ+veeLyqzEf</vt:lpwstr>
  </property>
  <property fmtid="{D5CDD505-2E9C-101B-9397-08002B2CF9AE}" pid="37" name="x1ye=40">
    <vt:lpwstr>JJYqUkHenDB0hwoDqeBNIz5uYYJkWhobtIpwniwrV9hqeUjiN+HP/EC1j2CTYwtF3m/Ol7RrBzrnWMx4LE908kRoivlG3GNtpoyhTDffMS/cv1GoSO1CSU6kt9QYmO/wtvndPk9vf2tGSWQJiYAfjq0AI8xY7+U18jm/vBxsfDTPxQqrmI3wNlWIe6FHX8qgkqFkXbSiSZJznXQYbrbYFG8XCa315cXHm/6BLTDhTz84fpB1kqmAQcUYfskyf8Y</vt:lpwstr>
  </property>
  <property fmtid="{D5CDD505-2E9C-101B-9397-08002B2CF9AE}" pid="38" name="x1ye=41">
    <vt:lpwstr>DwT8O7Yxs5+gEKkmxUsx7KDITFZkMOUmdvUxOuq0MH+JruzfKwmzYQsy/ens4zY9yH8Pk4lM+6jc1NK4Z+jjeu1gLiP2bvu2hjKVSfTZ2MGfXD16PHkzg9/tw8Elc4eb5XzWEvGbnSFOEBbqHCq+mJFdPzoy2mIojEkQbSykdtve3USynkeG1ILKvuPoogkSunkLzExrWgS+QTFI842NFnRChGWg7nt3IfLVa5ohx5X54nnLIWyeCSG9lg7DOSq</vt:lpwstr>
  </property>
  <property fmtid="{D5CDD505-2E9C-101B-9397-08002B2CF9AE}" pid="39" name="x1ye=42">
    <vt:lpwstr>rm1cpzBm4Wq+lwPyie3d1uLqKIpJZGONbKqfX0gM0tkku8u2dW5Ur96xHWzjemQQrc6K+F3Fig4veVjmOSw559OXxIZniBJp/VBp2miGbwUCl+HE42zkFEZ88et6JVEBzYBpf04maugExbc2IiAd/r5bfaL4DmT5iAdXcb+O1o0GK8m6zEvoIpNOCjkqjGmOGjkItiN+0LL9n0oR33ZhcHTwtW6JlmVh4ORFct3HjR8IL4deCiyypoU/GuNLsvE</vt:lpwstr>
  </property>
  <property fmtid="{D5CDD505-2E9C-101B-9397-08002B2CF9AE}" pid="40" name="x1ye=43">
    <vt:lpwstr>kAueRhCB3S99qBB5zcAp4Y/XGao/cZ9tUvVN94h4OIv8aXonR/Hs3H86RRkMIwmR8Z84aBfaNhC+M4u4M6x4Wz64hmwFKJTon27/vcW0JnGckufOIEH5dwsTK8bEk3ePTzer/moNhNlO/FxNTSNwIC65am/jcp4WyZ/p72HYianXzFJSYxboI7kT1Y16qBgR0SwwSK+cYglFGtn89jhErPtz6fnY9aqoe1oOaDd9SfzJeiJQUuCOoq7KWVy1W7R</vt:lpwstr>
  </property>
  <property fmtid="{D5CDD505-2E9C-101B-9397-08002B2CF9AE}" pid="41" name="x1ye=44">
    <vt:lpwstr>U1Ha4dgDEA8x3tKJ3/kOIojFSbIhYMtgxw7C6BjvwevzDfYuv1Ql0sNRWaRFZKPsQemZDFwevw3u/y+vzmfPNqS6odagRV3O4ziQ6IyEp0Jt6PqHZrtLW+FpY4yLEX6azC96oHiCljmNE3GfT8s4CGx2Rh/ppptX0/aEd38VcOVuzZfCGjHEFdsv2IYrnRhHblk14i6Vao/6uDhD4gYS3NMkaI2ixlDQctRbpVu87MWR9Hzm2Q2L+9BPuAClaV/</vt:lpwstr>
  </property>
  <property fmtid="{D5CDD505-2E9C-101B-9397-08002B2CF9AE}" pid="42" name="x1ye=45">
    <vt:lpwstr>qLpAHrqgqstoXHFA8eCi+4dfIeojCDYhQm1RxVf+t4m8sipCAil9DEMZqean/4QsuQ5Fgylyepy45f/L9NaT5ApWcqNSxW9u7HLxXkcKj97io2GpN8Y1t2qZ+fnoDvjeideuzrFSwuXhGAcjVXljipmMP8TkkaOXbrTjwYSrlbVXKf6UhdfBiGJfkPNEP154GtKpJlwJxB0exk8YKs+6Ftu8ksfHtGKLINzcgR5ad57hBeWCG22qajPHG1YIIr/</vt:lpwstr>
  </property>
  <property fmtid="{D5CDD505-2E9C-101B-9397-08002B2CF9AE}" pid="43" name="x1ye=46">
    <vt:lpwstr>uGvpb7tfrObdGDSH9KSNYHC94U+lzYBI6lEv27aA6+zMXyYSsmhh9SCrggjoTjsKGuFucGRADSRlw7NpDHsZyxoxPC1XkfgkSPSmGMF2inmG8bP/0++adrDvSt9yZ8i/g3nP2OZ/D5rHJDl7rx+llQkjkP91EMiA65TAhZLT62t/RUTCnjGda91qat0jl8qNrdIIQXYXdiK0w6PyDlzXozydzOeOr0CiISvRHp+NOd8Of4yfswIHaMQKKGDStFX</vt:lpwstr>
  </property>
  <property fmtid="{D5CDD505-2E9C-101B-9397-08002B2CF9AE}" pid="44" name="x1ye=47">
    <vt:lpwstr>iL1dHKUpGjJpSRJTCH2kUpwpnay31LZGOIuQnP+w4zOSQYn0tLc2obTgSKzrbFFk01wpj37T6UDq+QfCofJQFq/+PaakIr326H7eV/1vtCJ3nUPhLx9kU8d+fX+ufJRm2eVJ+E2ZKaKLhJg7xmXYooMYPbv59MlJUHbr4apdD9HZn5y00+23sdVNSuHb1ZnLA6biQqI6jY5C+qXsZWnMptTkZ8auhrZP0YbmEFXlUMMg84cCQcWEsYf3FWLMcdY</vt:lpwstr>
  </property>
  <property fmtid="{D5CDD505-2E9C-101B-9397-08002B2CF9AE}" pid="45" name="x1ye=48">
    <vt:lpwstr>j/YN6HlS09jYZUCayAF9eirxHjjpchPS6qD5CJnCIxIF5sgd8M0JRCRq2uDrtSdMyZsDAeuk0UiNUl3XuC7oX381A2pWO2rv49gRO4x8nLBGij6kKWwedqIyFGn+USQiOu10gKTRt3Qy5x1LYlquJL5ejGmuaoaMWjY5qx+mKBTg/iSWRI5CNEUvIs7S2XCh/7EIhr/7ppTaxvxElfVQCOB9JaxEGGjBMVI+RqHTZuvr2LyvbbMA6E3jzKagq4Q</vt:lpwstr>
  </property>
  <property fmtid="{D5CDD505-2E9C-101B-9397-08002B2CF9AE}" pid="46" name="x1ye=49">
    <vt:lpwstr>0thV8giU+pCMkKycau+CHGtr4Drlj+yptdy8r5e1WHviO035XBc7UvXTCn0mSSeLHQnPIpQM30Jz6lLi1FP3b0yhQPZwxdXD/PpFT7cJG8eiaMI3k+IcrJj2ywFcpkfjFeT1U0WEey6DJqPP6QR3cgxo1v5DatHZVE0GHcIs2i+6OHKPL1hkeEhM6EVMlSyC+FaVV5Dg4Gh0b+Yjr2ngH7EbCsiqcWMBgyjxf8rMIUk7EKWlsmp5FBNNDnj/5Jn</vt:lpwstr>
  </property>
  <property fmtid="{D5CDD505-2E9C-101B-9397-08002B2CF9AE}" pid="47" name="x1ye=5">
    <vt:lpwstr>/zCSSMqiHxzuq+fj3a2O/n9/uXKl/B24hTSMPzHMl7oF3GUJHztDe70MkzC9AsblEDsgda2vurbJJpllDLjhEhX4kYf0y6dC9lWmMpyEe2LxmY+/YLjk0GT9MwM+H483KDR+9kE1uupTmIfRYcpb+4EjP0tqw5LuZX2q6TGgfR4+oHr3QrlHHDx8S60MX1LUC4x0vIzBYxp/NrR7YdApALMTI/HZgX3nfQ3dThK6RcM9/IImsAHE0H4HPuU1snE</vt:lpwstr>
  </property>
  <property fmtid="{D5CDD505-2E9C-101B-9397-08002B2CF9AE}" pid="48" name="x1ye=50">
    <vt:lpwstr>d/6Ht3iXSC4pHZ64ZjIyze6b7rrh+Xy22zO/sTGgKUVHGES1gU9ik9O/x1c4BUFUAr63oTfZc1dBaST4sBBa7niStCgtbEDMhsXUK4bo7m1z0HIr+ZczFQhX7RJHan/LuyR19wEyIZnJNLVpoM1FlHPI0GHwhuxYjlpUzYvA3f7XWR6CMbgktWWC4X0EkBPBD0JopoG/+3zNrAytWlpH3KCmmJF5/uiS8mz7jUHnw5aLjJ/KHY+YUaYsqfu/N0R</vt:lpwstr>
  </property>
  <property fmtid="{D5CDD505-2E9C-101B-9397-08002B2CF9AE}" pid="49" name="x1ye=51">
    <vt:lpwstr>l4GO5dcE0dNIXrOTnBYs2vtksOPlI9S3xgtHz82enRFSGtXHLgI91liTqg+iIgesdVcHB0B0KTekLnF0xASdh1ZxlOaUP+M+JWIyFrv94Lq6A5eMkbNNORnS6NKYxdXOUp8h3lXbD7/uePV6FnmKD8/Nomlx3rA6H15rd1rGSy1ow8hhamp7M1Rtg57WBp9RFWzxvrUuqd7jbYJXg2DWz2esYZSOw1n3H6RYfNwPdSamevegOI1pgrLB5lHvoxf</vt:lpwstr>
  </property>
  <property fmtid="{D5CDD505-2E9C-101B-9397-08002B2CF9AE}" pid="50" name="x1ye=52">
    <vt:lpwstr>FPBKu2J9UBVQqCFJBGqxLib01qSszDbbhFjwbjgtg/YgzdfIj9PFYFQogn809icLB3nw4R7ctnY1QmFYJ1cYl541yGyRHGKYWtpjD50QzBTvXp2yyRAHCgaSy9R1afFtLQ7ueJTk7RWXssa9feNnPA6k5k9KDoID4Xfp1jNS3KWTlMqRdzik0AZuma0JMvwmY1K4nVFNDkw+XIFyku3bxeB5heH1g9N+srajkpBkfQMTI92foFK7gHFING/kANd</vt:lpwstr>
  </property>
  <property fmtid="{D5CDD505-2E9C-101B-9397-08002B2CF9AE}" pid="51" name="x1ye=53">
    <vt:lpwstr>z07xFhvroAizz/DZiakASVDqawyRKlpbgjs+ysTS/Z06wtVYOi1cK4pNspniQdvR/cD/CJlEjPDxJZiMnx+acbgD1NkchwPPLHiprdivebXc/q7DWoGrQ873Pbw3ttlRPKUpjhHVFz/Vq+tQ+YH0vNnHPoPUlR/Ga7HsUS5P/HIpK1eQGMFPNhHNzylHItxUioGRBkV0onQmF+HtSZ2QghvuqA1g8p3SrE818J0ELBH3cPPmZ/Qa67W82Skpakm</vt:lpwstr>
  </property>
  <property fmtid="{D5CDD505-2E9C-101B-9397-08002B2CF9AE}" pid="52" name="x1ye=54">
    <vt:lpwstr>9tGJHEFEqGosHgm5eiT9DdrJsAakcRuBLCc8+2IURhqL45T6L+/btKrvU6Smidk5rF5P4RVXa9zsHuDjZHSgy5qYnUd7fWFwUsaeEwsQh05lPslrtmytf0h5f4E1ndQ87eETAwqO0UYZz7qZfBv05MqsXG9xSVWRb0XCrGxIkB64IgSeuTdGTV8iDnWUBdpC8w7qDioV5TgSErN/TEi4SviV3FskUUZvg6D+Q5EC5w4tt5/STMURypvIW1DC4J1</vt:lpwstr>
  </property>
  <property fmtid="{D5CDD505-2E9C-101B-9397-08002B2CF9AE}" pid="53" name="x1ye=55">
    <vt:lpwstr>la54sUPAdvlfApRPUKzKKlo0Hs2gTiXqjKnD2hMQ2gbC5Q/1vjIiqLKX6OqMJL8/Mylw3x+bYppws4tJzNJmgD4FbTL5JJPAG1nNjAyI59f10jfOntzWOgFsyCl2+wIlkPuej/rxBHNn5ctzBxPdQWZTNqN0RnqXoM/gU++d8kc4Afj6AT0+QJAf8Fs2J+YNf1Wtj+qDAq+F0jW6gUyotLfBhA8qWXYKGBz5Lt97Tqhd7lpHZ9UNYX9+tEilbD+</vt:lpwstr>
  </property>
  <property fmtid="{D5CDD505-2E9C-101B-9397-08002B2CF9AE}" pid="54" name="x1ye=56">
    <vt:lpwstr>E3x3xsBqzVC3ixO9Pk++MZzmIbDZdmJe85ABJUCUTJ6vnm81N3boKK9h/CEe55AGnxaxfmE8xQy06OrLPB9HMWgpWKKapuA+xUvcD9RFlFkBiQXuZ8ozC9hvIap2LafRnSprn4dmEVSn8lfSPW/iwvkKTyj2yRoFXr1QQd5A2y3wwFDfKG2IRI9KS3n7veHmyybAAhutCKbJEmy8Ku0tDVuuHAiq1LE9vLZilVYmAcLvnfV3vkY/BazT1oagbMn</vt:lpwstr>
  </property>
  <property fmtid="{D5CDD505-2E9C-101B-9397-08002B2CF9AE}" pid="55" name="x1ye=57">
    <vt:lpwstr>fRqC16PVyy8ipEtKocdddiJxNLCwtEU4INEmW4QjJnoKxgFDmwPlR02IaQ57bS7W/qO/cEy4DGz46jIMXkcEj9zuEhzGyqIMmlLuniAvCOdATg9kyJBK658eABMTn+4/rKKnwBtT3bQJLp/QadqK6pyc0+jTfnnrAnUFJjb3u/CM8Ckudn/G76yunELfl8KRy3ff4NPSdL4Xy/JzDxhG6MfNH3n+mgjg3QDfdLsgAmM+AZXEKKlhzr8S3QkFgEB</vt:lpwstr>
  </property>
  <property fmtid="{D5CDD505-2E9C-101B-9397-08002B2CF9AE}" pid="56" name="x1ye=58">
    <vt:lpwstr>OKKOpvm+1rNu4Ou4dU3H7aJsFh3lJ8TIYdJvvxqqQUOPd5l6XCEhLVl7CwWQFm5KzP45nDytG73j4mXE2Gvnj+i2lKdgChLMJaz+yvQSwOfcmFjR4c0bfkQErNe2GSV1tYNbQhd4szFoxTrvWxcVKDggnIFlfE9KvMWLjk+hKA8/HN3AjmRIGpYhn5dNFqjtNEpSFopJGu/44PoJdoslo/P6KhEa8/AYf2ESvmVczSrFaJ8cOMLSOM68IP+xW7J</vt:lpwstr>
  </property>
  <property fmtid="{D5CDD505-2E9C-101B-9397-08002B2CF9AE}" pid="57" name="x1ye=59">
    <vt:lpwstr>zbapYjFaEtAwqkL8cRbaPOC7DHLp8SGrd4DCtGEve8tl3u6U686G9vAC/LzrpEeqNEgOKHlSE3c55DW7Z1si0FeeOPC8Nhf6LNs5Fp1Q7FB2MNmqt+Qrk91UppXTGndg1Ok5zdhVU3b5LMZO8GIGl6VQbKfzntTxjCUXK2kddvboGEZyUzCtxFY6Ih+EmA9T5eWWh4ARwAm9eUOYHTNQCkAwg52557zmBY4GL6gFJ4l81GPKeavR9BNv7zX1mbz</vt:lpwstr>
  </property>
  <property fmtid="{D5CDD505-2E9C-101B-9397-08002B2CF9AE}" pid="58" name="x1ye=6">
    <vt:lpwstr>/WcyZJeA4L8EeeoycexBYGTS5u3eU8R/Nib62MSZzbSYv1Rmw7fIJN66Q4ngxGy4BilkGf+85fHeC3MY6aPEljadgSt7fnGb4NhsWfwb2yQLbaRQasFe28sqb8qrQctnC/+0rNPh2fxw4I+xfyz7wEdnRijdLaTMmk/XyfLUZsVSgC0Ju1xlUCjX4Bem5kVfmzMyH5yTCJcJuj/MxhGrSe9GBH7S4669a+FdOCHoSe4DlM8k5XT/r8JH222URC4</vt:lpwstr>
  </property>
  <property fmtid="{D5CDD505-2E9C-101B-9397-08002B2CF9AE}" pid="59" name="x1ye=60">
    <vt:lpwstr>7Cnpk7QZyuSN/R1THUrYeKycnj7E3Xp6YNlHnWBLWvCt9fj0oENBEJbxS44A6YIeqqZm8BxGa5D23S87lpoR4dBiKEU8GNiZO6rr5hghE2QzompQvrC4hEkhmK3EdNI33mLtIaGUq8axiRkZmO8dZxm+KWYUG6MvHC+IPEieDj/OJAWR/yD6EOlyHnWrjL7H9z4Uw1+RcyVn8nYVt/Eo4Hc/0OkV+GMoMESTkLRaU/hJQ1m5jHyJu8+XVt/IVNK</vt:lpwstr>
  </property>
  <property fmtid="{D5CDD505-2E9C-101B-9397-08002B2CF9AE}" pid="60" name="x1ye=61">
    <vt:lpwstr>zJg7W34GdUloII1Ugj9FrBV8ZiLoev34gBfSdvH22BKE0P/uOCxMYWOK8y/z9wT2VVORzgJhgW0gxj507vrTMKCyeIMpdBsjg5xxoQsEeWsYZZVoJyZ9+WiirYGEW9Sks/BCY1Qrs6GX7dtmOpDNj9XhbTpCyLPbAR9xG3wHeCQqGxKKqEE8o2vRFkDTPCPq9ad4D1SumFFCKot24BPKTzCMWOq6Pls9yQulOqMUd/sqZUm1cLFBgjHV9WVSaQI</vt:lpwstr>
  </property>
  <property fmtid="{D5CDD505-2E9C-101B-9397-08002B2CF9AE}" pid="61" name="x1ye=62">
    <vt:lpwstr>NWa/wVquuaTuPEjL9O0yqta1rjY09xmICZRj2i8SBC7YmDBxxrAX6BulHvAtKDys6SgKrVwotn1u5rmojHxRbDLU9Z9K4AxGfjwczbPNRWGt6kmVWjavsuSOO3CLBHOknAw9Co9peMaLNaP01tabfB3ZP8C5v4p/LWbmAdLaS48eTIJU7tvkoX/r5PHlNwKqfwuG2Zj6QnKLDNK+k4QsF2LvDKbsLClqbs+CI+jPbbq11OP9b7cUuXiq8p9p0S6</vt:lpwstr>
  </property>
  <property fmtid="{D5CDD505-2E9C-101B-9397-08002B2CF9AE}" pid="62" name="x1ye=63">
    <vt:lpwstr>SD3q2t4ENecc44EKBfyMMeq6lo+BmeAwLt3BfnJraxLbafTKkcOLMUvKCVZeLiE7LOtvNHE6ANP24Axi30wytnimwDfDs5bn1bAGIPN2HwqmJJJUUUhRR70ED3jbUmsm8ogv93R59PKLqphfWuwWf+IuIET70epKLffInOXKHFkKr6+ouQJgDZsXLxMAoR/HZi4tSx505IXxyd3r3f3002ihMOrWRBkvoKCzMwt18XWAfCv4TG8z5BOu///21lo</vt:lpwstr>
  </property>
  <property fmtid="{D5CDD505-2E9C-101B-9397-08002B2CF9AE}" pid="63" name="x1ye=64">
    <vt:lpwstr>941DLUGn5E0C585/g8oFlk0JG1pOAT4B8MvcOxaGWqYfOelGhGZezqQjZCEf0vfJqTDmCFjpXeOyKHOpIDQtrOJ/C3X9lR5q6q0OLI2kaOOf0BmFm3AZ7YrReBJtcj3kNQUp9um16zCHBeFJcmtCYeFQPuX4hmRjBHrQ152k7azWAd2ZWAfTaZL6msLMPJXS9IPiN9IY7C9gmyOxxYnEP4nXCvMRas8JwZfeO9AFDOa5HOnCI19WD4j9ce/ixvW</vt:lpwstr>
  </property>
  <property fmtid="{D5CDD505-2E9C-101B-9397-08002B2CF9AE}" pid="64" name="x1ye=65">
    <vt:lpwstr>t28qYLMacOly7OD+t+3WOTY8FF9xY09G8NI8EnxNZdxpaAbevdm9832tzl5gqC1hei+DLbM7SnN0NL9LUQICGbN4l0KTTkSR/V6M8/j1gm/pLaYF6/LTngs3H3ZqmCI1Os9acFrsvZn7K8eVnUgbdkW1yP1wDYYBGfrmIO7D+V2PA0j3flSG+3McWMxDBxmTCwQ/XGbW9d11ksjtRbGu6TlZy1B86A9x3+8hj7N9GeROBP8ldQK+ZZ5x5mBznLd</vt:lpwstr>
  </property>
  <property fmtid="{D5CDD505-2E9C-101B-9397-08002B2CF9AE}" pid="65" name="x1ye=66">
    <vt:lpwstr>M2LVZazNDYyFpx4iW/d13GshmVuBkT2hfWCHn29niiJZifnOkSybVNF+vMrYtQBdunNK3phLP+RO18d2XfqfKDyZSYLdVdYPVx9kwiAclJtR/uQ8SrJNquU3SLey22pvC/CjfKHoDwK1zM2ds2Mhodz8Dzvt62/mH5vzhkPFVnxeRbL7OBDy/L072sfGIpDVH4x3cbOrTe+FfBeeu6CkRR9IMoyKm85JxzR845Gb7+8RpLLizkmTN7ryUBlcXu9</vt:lpwstr>
  </property>
  <property fmtid="{D5CDD505-2E9C-101B-9397-08002B2CF9AE}" pid="66" name="x1ye=67">
    <vt:lpwstr>x8wFYP/Kg0gi0Rc4jZcAtYYgha1WVkL8a3rdeLXq1d19e+DhwPJppyT3kf0xxYZrp3datKov3FMLt65F951jFA3jDHhHrbdXVTf1XE2UAYq9bRfKRlfzMkoUUkMU7woNLCEDf3YsdIUPXnT25E6aZBneBunlt6XP8DVxnGWfBmC7D93SipF14rL1mGjg70/b7jT+do8rYKDpO81zIZkMqEyg4yYtX1k/ZP8u/fw1Ic0YNmFnP5R4+sm2W8p6NAu</vt:lpwstr>
  </property>
  <property fmtid="{D5CDD505-2E9C-101B-9397-08002B2CF9AE}" pid="67" name="x1ye=68">
    <vt:lpwstr>Ur4g98Z4yOMVPHaQq1+jbblOFZ9O2J2scuM72msX/z01dvwh44xA5kJOdVgrDV9NbrCLi3iE2EvzrK4KiNJpX/Eaf+Ha9A+dmn47/hkljlnYgnUYSMLAhaEhiwLVlsyzC6XDbMSV+wXKIZPwKAk0hTQprxDV7VQe84B+e7MCiN4/U7nV+O71z3GuQnOtu/+NWWogQZ0OWN8eRiH5H9+lCpAR15+2R/BvmgOmgoH/99g3b9RS69iqZ2PXzaeLi1O</vt:lpwstr>
  </property>
  <property fmtid="{D5CDD505-2E9C-101B-9397-08002B2CF9AE}" pid="68" name="x1ye=69">
    <vt:lpwstr>qJEGVsIQf88gD4UeCiwR9y2M1bz+T7s0TWp8Xsi6aymHxfjvH28fA6OThUrEDns3rDaS5KdpZamAnmQO/5ao+r4i/IwEzVXcOlSYK3wQPMTt24jczMqkWA7tEyV+WahlvfoPJFLfpJbp/HqsSYfvsqXDThewYlhFVvArpDDPO4IYZcPq1FrYzRokXSlMRnQxIqR2Qc+EJMjMxMLFyFTYB7KrCnwSIFwQ6JXyXN6UJcQw1qe1Wq6NNC07/DkwWMA</vt:lpwstr>
  </property>
  <property fmtid="{D5CDD505-2E9C-101B-9397-08002B2CF9AE}" pid="69" name="x1ye=7">
    <vt:lpwstr>pwlsj8pFAW2QECemUW4VJcMs5FQB5pgICxBSu8jpbj79Mf4w9ekrxl3jMG9FYR90t+37ZqgL2FaTL1H8J/shwtwK735+GmIatTJNzs2DERY+f4tRUhmvjeCNIXrERN/Fn1p6EZ2IzeAJ9LbA1HhFz2w+iNhYrkftl8I0yQy25QFCnytwxfuU/F6SSi8z/LPRZb4Q46RHgko9Ym5Ior1T/Vj7DW38OYSHkKeRl5tGbMACgKZF1afv9xWsaMkOWBa</vt:lpwstr>
  </property>
  <property fmtid="{D5CDD505-2E9C-101B-9397-08002B2CF9AE}" pid="70" name="x1ye=70">
    <vt:lpwstr>RT3Qyq65VPTxZ9hwEGL1DboorU2Hy/fnnduVO4YJ7ecKjSmL4dtQOlnmYKEL/W+734WzUoBiUHcWQbaFyxPiV/+wn45xIKdrkhB9kLtnW9RnnoO6HGVHthQ+o52ApLZM54vxznvkRGJJlQtBLRMOilut4MjV7BpPUnj6c8bbOg9paowsXc41A//J1HJX+tGPhppNbWQAM/qG80i7T4Wut/OI8lCnsZ8ktg8ZYviQlpfdClpM/47WnPfog3f2b86</vt:lpwstr>
  </property>
  <property fmtid="{D5CDD505-2E9C-101B-9397-08002B2CF9AE}" pid="71" name="x1ye=71">
    <vt:lpwstr>hi/fO55EjqEhU8K8VZgnBHE8h36lv3tfn9CL/6UGYChc6Gdn98tqcEqVyQ/vj4yNw6xzj0vIQa3H+KYuKIDWdZoHIOYRTNfWZ128B0Es1oN0HDIyaEkIaKq2ZcFTmYvnpY7KLNXaner6RO7f/jEpEyM1zorZ+sv7LfGnEOfbnvqHe+Wj9Vi/hGc/UdngohC1R97MYBof6ptRY9DrvX6IZKA22vWlUSN8TqM7T2c7U7S7+re7Sc4ro3cXcBXtdoy</vt:lpwstr>
  </property>
  <property fmtid="{D5CDD505-2E9C-101B-9397-08002B2CF9AE}" pid="72" name="x1ye=72">
    <vt:lpwstr>c1aT2LbZ7oSkV2d3jCywQsmNYKcAIugTiUTZTgy1fKwajdUTFXjT/kGaOA4oJq8s/REOIzr06S8rRFFeSAvSyF4rRIejjt8Ay65fr6Bnozm0zHCrEFI6tu2PlLvms6t3zvBOwYqHjXrvoe4OMgnJK8cIBJtzGj4Gbx6ICxjhyFDBTTTCuuT19Djd7+Pq7rTv63Itr2ce7YbD3UP8d2pso5O5n5Rn3hVkBN91zxm2pPjLzSdpw2Zj/SEG77klXZ/</vt:lpwstr>
  </property>
  <property fmtid="{D5CDD505-2E9C-101B-9397-08002B2CF9AE}" pid="73" name="x1ye=73">
    <vt:lpwstr>oJ7twrXmFz9b3xsHnLH6+ANU7hIX1iFIm5LV5VicO5j+K+7kBjRxmUPFZgRMs/WMg0iBko1lmsL/CsO+Fe4bQoOGppAGtbzNFZuIWuDypCrIYISXIoE5I6nP8r2c8DDVh8tjNE2xwNezNRWcg9hykeyRQaqT3pNt9WB8cbzZ8BuBCoyRtmt7QVRe64g2xSA/XDY9xA4+6OQkZWgbhfLt1529xV1TQOCyMFP9RFSqINIAA3HuCApwO5PwbGZxHjW</vt:lpwstr>
  </property>
  <property fmtid="{D5CDD505-2E9C-101B-9397-08002B2CF9AE}" pid="74" name="x1ye=74">
    <vt:lpwstr>TtB/oQcCsSF3BDVc1x2a1H47gj/QNwA+KRDdHtPxlx6z/SYE5n/+O19ZsxBima2MGpbZEz7rwxyvk6DuvCN/Og9X5LPFSr2/p2y5PeUOf7uHfGv0ban2IAB+QA/06zmLrImpJTuB4c0xu971Ka/Ftqz3AP9eFBc+enQXOvVvaoXd75NoMg7W9FTnLgOTWIRFpDRxgkCj/CRkQ4B/BXAGmoemS8Yax5OrPxWjRk753N208KbOSF+10NT4TtzrrMG</vt:lpwstr>
  </property>
  <property fmtid="{D5CDD505-2E9C-101B-9397-08002B2CF9AE}" pid="75" name="x1ye=75">
    <vt:lpwstr>4vBsP1VrVZBGizENBPTIuPZdFAgKx7uBk0LgENv0kHRsoYn4CV5VJog1o0oJsVz6M7y80Xcba0lbdtt0IvE+vmMg5IGrNiXpzI+27Rr++tnSzA/wvFZAkJ0Tj/EQI4eWh8O88idlx5ZBKEMf6Nb5f/DhA9wtAiWGQiaeZm0UC9ITIm9fd5+xB51bHAdYUOsjMc29QNZXA5wi9n0/NZyNu/BLxzpPcs0DdFbiLJdZd3rL2uoIfx15a/u64rKbsua</vt:lpwstr>
  </property>
  <property fmtid="{D5CDD505-2E9C-101B-9397-08002B2CF9AE}" pid="76" name="x1ye=76">
    <vt:lpwstr>PlHY9pW5E1rY/fIp2TgflTrYsTZcmWrFQqXrTuXm6wQZEzr/+0PVMdkZ4S8SDomc06oK9ssCf9NYZ35WM315vAhWCDi/AJyZiefzSBQu9/ItVtdT9wgfPqfZil/5kUl7e1NVShcGaqCGw5kELbLeLhDBok2TKflihu6P7g0IvGu/oSz8DJtQkdZxP5iBTpTep4khLjDkL8gAkVrVl4NuO8Bv828rzBT85R1w/u4rS6PYOQyhTVDhmZQABSjDtfH</vt:lpwstr>
  </property>
  <property fmtid="{D5CDD505-2E9C-101B-9397-08002B2CF9AE}" pid="77" name="x1ye=77">
    <vt:lpwstr>XFH5ckZwBv9kYHIMtfj3GAFt5pXRyN3g0Nau5aGwVi/xZVgblt62qClhLqX5prCmTkOjhO+3mMowKSXBiihpHHCNOWrCHMVWsZi+/QQ98Q71GLrmvt45uv7/oDWn0GNJRiFnNvJxOlah+41SNGIBFL/qrflZ4Gsa4lEBEmfccwXvERBKieF39z89eSJJdYRl7tUSYog7on2L9Oc0nWNR0PmVV0DNtLkKjPUSlADdxByFoq0s3cWvKY6EZh6RsR1</vt:lpwstr>
  </property>
  <property fmtid="{D5CDD505-2E9C-101B-9397-08002B2CF9AE}" pid="78" name="x1ye=78">
    <vt:lpwstr>ygpuM8b0BICaabPCPdvkLfYXfqTZYB6ZQjDgtgZIYgNZJ2BQkpemu+Uq8v+3/q4HVvOQZe2yCbC+200+bzzuYiCFeN+eeh8yVEO/ZsBdl8PLheLL0ydDa8H9PFG/C3UAE8vmQ0fBaSet6falCt2Vn+4c1tfe1BgxeW1rGe+XL43kaRJuffiuI/w62vW4aID/Ginz2Bv/NTxasCOYtkDJPKLnmLYbqFNVk7uEWfNR9kUV+1nOjEkARzgc+Eurfna</vt:lpwstr>
  </property>
  <property fmtid="{D5CDD505-2E9C-101B-9397-08002B2CF9AE}" pid="79" name="x1ye=79">
    <vt:lpwstr>RxxEV7Asd8ooOgSIo6WKm5kEL9qcn5nBdXup1yfeXKbzZ4qk7KxAKHGT3A68fhAxggy8jhVH5FjV/+ieNvAKuz5qHneiC7YJ+K0hhcxi0vIbs5Bt7nHzOpUNsvE4rJw0OtdWf4T/taSHDkiJsiGi90gS1VEmWbQWL2DQnbqPGzneBwLaAIVb7Xzsf6auwALSSDU+oXzKkWa01jci2Cr2gk5iAfKxUvEPEOFcGrEVPIMME7z6W1CoakX4ZbYgzyR</vt:lpwstr>
  </property>
  <property fmtid="{D5CDD505-2E9C-101B-9397-08002B2CF9AE}" pid="80" name="x1ye=8">
    <vt:lpwstr>Zp/lUVhGe8Dn2RdF24BemfW1N4dvdJ8HnFlOGtrukiIfQkPocoXqnYP4+oPFWRB4frYX6+pW+TB8ZUP7THWrroEkeKrufLeElp4Q5axlLw1oLM3vF1xOeHkS1rKXClkvgErodVTFNWeIjQdYOzyYHk/M59hjWrcfGzBAiIlByEWdxMpYJ0dhvLjFaXN/QKBqoeH/aPlT0TRWW5zk75boep9s4HBU7eVg51MjpyVYBq3OTNt8BCvnPIEupcYKW33</vt:lpwstr>
  </property>
  <property fmtid="{D5CDD505-2E9C-101B-9397-08002B2CF9AE}" pid="81" name="x1ye=80">
    <vt:lpwstr>1W0Ta1m996xnhZ3e1rZsCEt3drvqnB4gPmq/MBqx8w+l9h4xAmmveRKXiTKYlWsYswDA/rLihZrXMN6wgfUA3XRQeRdlRdxxHII0oWJ40+vpTg3vI7sTPpE8C/Om2RyGqJgF6F2iGRlCfuieZsGbvQ32glJiC0sQT3C29QVYeBtyIkWlp2spZuxaSBlazQBXMn8SVAad/grTMy+NONqkmP769U6KKb1t8/IHyGBEXkpYrBgoN0t49aLfLNy3pDX</vt:lpwstr>
  </property>
  <property fmtid="{D5CDD505-2E9C-101B-9397-08002B2CF9AE}" pid="82" name="x1ye=81">
    <vt:lpwstr>gI5HZog+qxpL4ioMN7Xr26KPDFhs8+WTyaKRBIc/i7R2PQKAV1qtyTheeWTuaeZdUBACQXpaXDLw91C0bbvZ+wrOdTbSjbBWi2Kf1f6y0IR7cb9+uxPPhFmgQKiD15AxLqp4rZtcX8ZmKBz7DCva4koKisLKSmtDqTMsnGcnOF9xnNrUeSbixx5/LNtVB033StViRkiWph2j+G8406NSTBm/C5EmUXYBp/TuUtVwLRnv/Iq90dLBGCJ/cStGnbC</vt:lpwstr>
  </property>
  <property fmtid="{D5CDD505-2E9C-101B-9397-08002B2CF9AE}" pid="83" name="x1ye=82">
    <vt:lpwstr>aXK3GF6v/v2FNZCo/LjWr2aLNRCjScejWGE7aLVxSadPUN9LxOl85dGduU4LcZa9+c7HkdYU8v/AT0p3vTTBz2etHwCc/8kOAP0wvcLlWEMHJjAQQKhV7WFw30AlzLFDYjTlwLXs1Ua9fHnTXU9hukIg5xpkYUbXAgSyD3h4ExaphRGZzcSjlMMzTrRaVllFqiw9YWZ6yW8XTBu0XR7ui5rMqRzHOP8OfjcJ0hoRtEluO6qI4pR2S5vbJULMy1b</vt:lpwstr>
  </property>
  <property fmtid="{D5CDD505-2E9C-101B-9397-08002B2CF9AE}" pid="84" name="x1ye=83">
    <vt:lpwstr>hVCPEbDASjKEbw4tOqogWG98w8U6Lpt10UHvCK7K+kTU38vd3GWzV2FDrEneJcKVmjEHidbfX8QetDkFOP+ZSxyGN4gQfWvOCg2uHJUiEDtF58V645Mav/IskNrpTwNsr0qYqjqyigCgIXv7esfdekFt8bzpoUtayFabPsPmpx459pdOy+ruqnS81V0Cn+d0FY5hjQjyRp7dhTNX9B2CyloF0J/6PRWkkLbJD7ppkOsoDrGoq7QDBXxH37FTnN/</vt:lpwstr>
  </property>
  <property fmtid="{D5CDD505-2E9C-101B-9397-08002B2CF9AE}" pid="85" name="x1ye=84">
    <vt:lpwstr>IPyRSvwQLuT5ADus7Ii3MC5CpqcARxyUAu0Cdouco5qUtyNxAuvEme7I3TEgzjhpqCMrYFjkX0VorNimiSH7c6s4DXjjBSbI9YPgwx9J/BGHYBiAtWlmaK9Gk4+Zq4MhOTXGN5rTiZXJsZI8T8c2+vVl7VOFEbgFElHeklxgFzb2mKOxYLBJlNMUA7BSf+8x/tYOnnJ+bg2bL608a+F/kgyGCWDZRjUGuuVYRIPSdzBeSOGFFpXyzRbj0XjLIgP</vt:lpwstr>
  </property>
  <property fmtid="{D5CDD505-2E9C-101B-9397-08002B2CF9AE}" pid="86" name="x1ye=85">
    <vt:lpwstr>i5jDMkGnYf6Gn3t98HeeJbsBZH9O5RUfren+IJhyyH6eEdpeoMfIK3hjBjOkz5APX1FqpuHpa85Vg0T4+1dG8L4QlDqyYjpDuEeOP5ElrPdMs+uzgk9HU1NCMzI13iAVA2E3JEAqW9gZB6pcSXN4Y+DM2N/y92iohAfWqoilny08vyC7+Sz2YguS2teaibcjchH9wenT1/Ofr94p/stEd1rTdPQOaHqLWJFRo3PAbEgXD6Zj76NPGzsle34tThH</vt:lpwstr>
  </property>
  <property fmtid="{D5CDD505-2E9C-101B-9397-08002B2CF9AE}" pid="87" name="x1ye=86">
    <vt:lpwstr>PUkPLFqot/fToA4zzXA7OO0oWpl8ABdsrAwRJoZlmtvuwh86+vfyTTG0cm7p5GUEndYLwCLtCtGHF0Q61iLGQTwPhiTVNh/RVow8rWTyeGnOM0gB2382rXXjq5PXn5zPrhL2jEPhujkINAnnY1dfO3e7IB1rAY6XqLuLchTzzkoTV4/UESQMXj/czkhOR4zGkpKqBxhegCdYmmM9/abTJB3UaXg1aH8LlRtJFfcEnJzxlpaTJAmgpl3GLMBv6bq</vt:lpwstr>
  </property>
  <property fmtid="{D5CDD505-2E9C-101B-9397-08002B2CF9AE}" pid="88" name="x1ye=87">
    <vt:lpwstr>VL0QhDhFwrC7D2FS4Fiyhkpvy9KBvm2VzM32/b5nTEswWV3svmdkBeHjRPkU9YOlgEgFVKb8JNEEevDkqTux7kbP0eJ0Ac9jzkuRPvWLSPWPXZtNsR/uWvVqE0wqDAS9gxupSGDRmtpwaODI8SsMyy5yimdHlCed5Laktrx/R8mYMcYDXpdrHmojCLntwD5UOnUn6kT6t1qPDc78PohlARuyTtw668EDq+JDjhAB/SCpU5hwqaoU1Q8e4EjbpMr</vt:lpwstr>
  </property>
  <property fmtid="{D5CDD505-2E9C-101B-9397-08002B2CF9AE}" pid="89" name="x1ye=88">
    <vt:lpwstr>u71lGNJfnesUbA8RJMOVgf/YcgIaubi/Y8q3Imowf+ClMKNWAWqJtX+m+4VPWSj1T4m7JN7sgm0jXEGizRTCimdPDDie6oKgogqfrXujlSWrzfI0G6GyGpjnbrgNcOD7007iGMIwXVtaGpYZTzKPkUA054PyzkoTXBB0ApfN39BF2vfpvA+lCSc8ZrN/8KOOcC8pSyI5AFeE0R2Vu7PgC+KmEy+1oFHx5D82efvqpQb3r9X6pOKqHrTo90VW/K8</vt:lpwstr>
  </property>
  <property fmtid="{D5CDD505-2E9C-101B-9397-08002B2CF9AE}" pid="90" name="x1ye=89">
    <vt:lpwstr>e/i51KaI5Ej0Rj+nR//wvnnZyvNDlx/5AXWqyURLZ9tek2/5rihD4QktZb3+96Lm7+UA30h5Sb2g+fqaR1/0JHCpDB20MNMczBW4A2hYMc9W8aba0RLxAkoPEK0jHoOXPE2wHs2oqiJXrUi+ECrq7xrW8E+Y76SSK2hLP21dksjz7JFS6MqgOr6Tsl/U4S2Qa7FHRUz/hBZtQakxmXq4rGdhghv+EXBbyF6YK+oMRB/kjypS4e1jSHj1/oV6SlV</vt:lpwstr>
  </property>
  <property fmtid="{D5CDD505-2E9C-101B-9397-08002B2CF9AE}" pid="91" name="x1ye=9">
    <vt:lpwstr>trmGlqOonsZ91DvzKF5tO9zw359pz5920NUtVo2jiKsLUNGnEih9guCtxfO4Tg9PHy/bHfCz3eReVhPDuMVGxGlLJGo5zFtpjD2vx2igqcdyog35j1+46aS3Fj/3SLJSgkDWYe/hrRcqtelVC12Uy60zI1keghveuyT5miaQkQiLGyHPmAj+NRhWVrW1Nh7Bx2oJ1yYXkLWaZqxPvUwX/zT/lV8CfedTFOmn8cGpWvZF0dq8Zjsm/bpl0jBaOXL</vt:lpwstr>
  </property>
  <property fmtid="{D5CDD505-2E9C-101B-9397-08002B2CF9AE}" pid="92" name="x1ye=90">
    <vt:lpwstr>B0D4kPNe1W1M/wnPXTKpMGfuGX7N7uhWiN7oaVy8uURRCfItIlbX+67CuseoBICmhIYapC4YFhU+3S7EzxTrW4E1+8udktH3eUQoEbCcD73hhpJ574D1E4/ilajNdlg4PnM10j0jnD/NFeLHxB32vetJXWtuomLf722nXsBkEmBXHR0q7HttM97jcIcuSbRStkcWm1lB80NEj9fySNx1+Zu8yAe7L46kWV/eOLqew8APlbZMbWCU5zCh53uVU6/</vt:lpwstr>
  </property>
  <property fmtid="{D5CDD505-2E9C-101B-9397-08002B2CF9AE}" pid="93" name="x1ye=91">
    <vt:lpwstr>mb9VioFlv929O+YkY0K1YA4ZRGJYxFmtsTUdZr7Zq4Cr9DmMTW2+caRCWPj8csI8En0mGxJINEubfptBqe9dJ5C4X7Bg6QaqzTMISG+O8Y3TGPfVcJO6U9KKyJeiPR3+378/yY3ugQ75Ft6H358qZhCnZ3QCLP+2JI+Zz8teJOKcE0gDQzO+Jtn+X367QwI5iVFd5YsdTWL5dpgBSXWdHgud6HaALLGVxRRsZskUli4htOhj8rLG10RBIWGsRMw</vt:lpwstr>
  </property>
  <property fmtid="{D5CDD505-2E9C-101B-9397-08002B2CF9AE}" pid="94" name="x1ye=92">
    <vt:lpwstr>JD2IRE33ChIXwiqHdAIW/nbYOG3ern5QxmWkh7lYp0BZsEROhlBd2zb1X+JYb5J/pL4RcVuh49BJTN5NFndw4T2Apm81sGxGUSc1DXVEfF+CQFeeDP/FOQDLn7+TxEhK3M3tFf+osz8wrW7M+sn9nSsvjO07nWXqYHojeZMMxiKwHnCq/1kN7mpunLr768LzVc86CWcPi4sixf/tKcowKbe/kMfL36HFJ2AdIVcgg8sxifVToXbnfTnbseb95pj</vt:lpwstr>
  </property>
  <property fmtid="{D5CDD505-2E9C-101B-9397-08002B2CF9AE}" pid="95" name="x1ye=93">
    <vt:lpwstr>269fOZrnq4OInwF9sYqp99LTxB71wMiqRIxdKXph+yCCLhg9TQGclqcw1WiaojuQxUQCzyv0uzRqyJTvktHbf0xtnShJsrcxpd/Y8tuIiLq0nHVaPLD60h5Za/ah9sUJunmvSAqlofoSx74CUr2bcSkmx5XhX2+b/0cBK+Zo8yziYXust86frpumB0Xf3nakWROzXKXZncd/vivTUyzr1wrvW31mfz5HpGl1ZMkpHJMKmFZMknocVj6KVlsCfb/</vt:lpwstr>
  </property>
  <property fmtid="{D5CDD505-2E9C-101B-9397-08002B2CF9AE}" pid="96" name="x1ye=94">
    <vt:lpwstr>B9JVxz7OiQ1CmOHemLRUAzLhyR6XWFjmFT7MtqA5YMsPdjtd4cLDasVP3Gs6Wp6A+ZIkWOlOLDtr9fQx6NG8y4+fK2OLzKaVl9qKdhvxcZBbIUOf9cw3cRrNOD6S2iPnkgrgvN8TcVjinh1sAUEcAh9AtG1AYxjPtxYq09LLVNhqxySn0AaXxGj64TjHPHlKYY6FYFSLCpaJbDp98PlBZARsKwr/4XNy/zRc+cKOu3g0oXZbmF7jU9/TXcVRnkf</vt:lpwstr>
  </property>
  <property fmtid="{D5CDD505-2E9C-101B-9397-08002B2CF9AE}" pid="97" name="x1ye=95">
    <vt:lpwstr>IjmFFSaqB7DI6NiKkB9IS5uBpM2WUTYmzsRXMctbibM5em7Ruu2jsSROJbT6ATGTh6Hr0oXv5uRVUFAsJuSYgUYbTy1RMMGAkeM3uzt3Kh0Focn6yaFO88YrUSf3/aIP4+WyDEkERBR2o+9U3D23AUzWlMg15w/usMERx1Rjb9+UWiEp2AFuJVNG5PQvsi6D4JsuRnnLvuLWykAaxnzPRmviOXkKk9NLHn+TMhFSdTML7kuu4msFFGyv3AcapDC</vt:lpwstr>
  </property>
  <property fmtid="{D5CDD505-2E9C-101B-9397-08002B2CF9AE}" pid="98" name="x1ye=96">
    <vt:lpwstr>HozLGd2bAdBGexaESJqtZLYRI+mOV/2xL2F0QmulBUH9srmLqHUsxzHObvrIeIqXqxBuKEPYf6uHSxN+D8bqOoNFdaBqQc+Q01+s+/ciS3hFCQuU94WCkZDCTLFxdimrj546IR+HHUdYmEJNpMaAnomELRhXf4ONZUIEx5m84EhWl8NUvutb9a3Tu4EJSrrx68pODI6vCy+w0rIjOE9PGwV3PMAWY9MlWNV8vjmk2MtU86sMv01J/+tsJC+7sYI</vt:lpwstr>
  </property>
  <property fmtid="{D5CDD505-2E9C-101B-9397-08002B2CF9AE}" pid="99" name="x1ye=97">
    <vt:lpwstr>ipDU72Xmox/HU+pojVKC1+6GjJ91eiNnWteiVE6cupSHtJQvYvX8zaMtB5ZErFNDdkSVA6l6FKc+y4HSgHiz6hA7Ni6nXaLpAK0sn8DA0tlN5oDQhqqq59Atpwq+85/j8A+w4hSy07a6Z6vzqFQg40GLNAAKIv+ZT/MOf8ZNYkhZmJ6tZ4kRlEp0uyrF2HnCRCiISsh/3HbWsFhg6BcxUJjZxZ1LNYDTlqgYLJXqYGgs4emZj/J3VXB4i1sCY+D</vt:lpwstr>
  </property>
  <property fmtid="{D5CDD505-2E9C-101B-9397-08002B2CF9AE}" pid="100" name="x1ye=98">
    <vt:lpwstr>sAAnYBSV3hDyIqw1PsSvjKtr4/zeP+HKrbCoLu6S8JDefdjIxxnmYFbrdbcqim6TmIWJyB/h7u1yDQoQLSZtyMXSALydro9uUh9fozw+a9VpYA309643OCOoFQkuPTqpH6c6xO5U1Dkyoo2lLlGYEGBbNLhw3VmuzgkrpKJ8nkZMnX+P/WvpH7fv68MyzmRTwydWvipUUJqBYCDspb2LV4kUBSvhXswbxUSphHFwODsK1yO/wcLFeGHyYJQG6W/</vt:lpwstr>
  </property>
  <property fmtid="{D5CDD505-2E9C-101B-9397-08002B2CF9AE}" pid="101" name="x1ye=99">
    <vt:lpwstr>jLaCSZhhIzVXVjjySqfzVVs00raP6MiiTBT9p8dYttiHlcxx3VxXzoTPEgt7otCqnxAb4UE0BPHNJKZv+s4J7EYIRTYh7yWId1vYEJFZutUqzjMYO0C8C2Wlq0FSeC1U0Yq+zF8aYERwRrQdgC1ZUALIA8brip6no9CT0Ms/4m1gW+XU18nY4XICaR/t3fFKx2lG4l7YKobeNi81j+N4I6CYGIAAA==</vt:lpwstr>
  </property>
</Properties>
</file>